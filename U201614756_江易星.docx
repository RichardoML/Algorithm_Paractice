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FB6EEBA" w14:textId="4833AFCD" w:rsidR="000C5960" w:rsidRDefault="006E3352">
      <w:r>
        <w:rPr>
          <w:noProof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37BC45F5" wp14:editId="430C4158">
                <wp:simplePos x="0" y="0"/>
                <wp:positionH relativeFrom="column">
                  <wp:posOffset>3402965</wp:posOffset>
                </wp:positionH>
                <wp:positionV relativeFrom="paragraph">
                  <wp:posOffset>-909320</wp:posOffset>
                </wp:positionV>
                <wp:extent cx="124460" cy="10681970"/>
                <wp:effectExtent l="0" t="0" r="0" b="0"/>
                <wp:wrapNone/>
                <wp:docPr id="33" name="Rectangle 366" descr="Light vertical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4460" cy="10681970"/>
                        </a:xfrm>
                        <a:prstGeom prst="rect">
                          <a:avLst/>
                        </a:prstGeom>
                        <a:blipFill dpi="0" rotWithShape="0">
                          <a:blip r:embed="rId8"/>
                          <a:srcRect/>
                          <a:tile tx="0" ty="0" sx="100000" sy="100000" flip="none" algn="tl"/>
                        </a:blip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53882" dir="2700000" algn="ctr" rotWithShape="0">
                                  <a:srgbClr val="D8D8D8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439A9786" id="Rectangle 366" o:spid="_x0000_s1026" alt="Light vertical" style="position:absolute;left:0;text-align:left;margin-left:267.95pt;margin-top:-71.6pt;width:9.8pt;height:841.1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" stroked="f">
                <v:fill r:id="rId9" o:title="Light vertical" recolor="t" type="tile"/>
                <v:shadow color="#d8d8d8" offset="3pt,3pt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7C7124DF" wp14:editId="2653D9BB">
                <wp:simplePos x="0" y="0"/>
                <wp:positionH relativeFrom="column">
                  <wp:posOffset>3527425</wp:posOffset>
                </wp:positionH>
                <wp:positionV relativeFrom="paragraph">
                  <wp:posOffset>-914400</wp:posOffset>
                </wp:positionV>
                <wp:extent cx="2889885" cy="10692130"/>
                <wp:effectExtent l="0" t="0" r="5715" b="0"/>
                <wp:wrapNone/>
                <wp:docPr id="32" name="Rectangle 3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889885" cy="10692130"/>
                        </a:xfrm>
                        <a:prstGeom prst="rect">
                          <a:avLst/>
                        </a:prstGeom>
                        <a:solidFill>
                          <a:srgbClr val="9BBB5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0BF50A00" id="Rectangle 365" o:spid="_x0000_s1026" style="position:absolute;left:0;text-align:left;margin-left:277.75pt;margin-top:-1in;width:227.55pt;height:841.9pt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" fillcolor="#9bbb59" stroked="f"/>
            </w:pict>
          </mc:Fallback>
        </mc:AlternateContent>
      </w:r>
    </w:p>
    <w:p w14:paraId="17F117F6" w14:textId="77777777" w:rsidR="000C5960" w:rsidRDefault="000C5960"/>
    <w:p w14:paraId="1730E94C" w14:textId="77777777" w:rsidR="000C5960" w:rsidRDefault="000C5960"/>
    <w:p w14:paraId="4A72D38A" w14:textId="314398D8" w:rsidR="000C5960" w:rsidRDefault="006E3352">
      <w:pPr>
        <w:widowControl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7F933202" wp14:editId="152E6E21">
                <wp:simplePos x="0" y="0"/>
                <wp:positionH relativeFrom="column">
                  <wp:posOffset>3402965</wp:posOffset>
                </wp:positionH>
                <wp:positionV relativeFrom="paragraph">
                  <wp:posOffset>92710</wp:posOffset>
                </wp:positionV>
                <wp:extent cx="3014345" cy="1063625"/>
                <wp:effectExtent l="0" t="0" r="0" b="0"/>
                <wp:wrapNone/>
                <wp:docPr id="31" name="Rectangle 3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014345" cy="1063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>
                                  <a:alpha val="79999"/>
                                </a:srgbClr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EF2DCBD" w14:textId="08A189C5" w:rsidR="00F6035B" w:rsidRPr="00394576" w:rsidRDefault="00F6035B" w:rsidP="00086216">
                            <w:pPr>
                              <w:pStyle w:val="ac"/>
                              <w:ind w:firstLineChars="197" w:firstLine="1424"/>
                              <w:rPr>
                                <w:rFonts w:ascii="Cambria" w:hAnsi="Cambria"/>
                                <w:b/>
                                <w:bCs/>
                                <w:i/>
                                <w:color w:val="FFFFFF"/>
                                <w:sz w:val="72"/>
                                <w:szCs w:val="72"/>
                              </w:rPr>
                            </w:pPr>
                            <w:r w:rsidRPr="00AA50A1">
                              <w:rPr>
                                <w:rFonts w:ascii="Cambria" w:hAnsi="Cambria"/>
                                <w:b/>
                                <w:i/>
                                <w:noProof/>
                                <w:color w:val="FFFFFF"/>
                                <w:sz w:val="72"/>
                                <w:szCs w:val="72"/>
                              </w:rPr>
                              <w:t>201</w:t>
                            </w:r>
                            <w:r>
                              <w:rPr>
                                <w:rFonts w:ascii="Cambria" w:hAnsi="Cambria"/>
                                <w:b/>
                                <w:i/>
                                <w:noProof/>
                                <w:color w:val="FFFFFF"/>
                                <w:sz w:val="72"/>
                                <w:szCs w:val="72"/>
                              </w:rPr>
                              <w:t>8</w:t>
                            </w:r>
                          </w:p>
                          <w:p w14:paraId="460B2F5A" w14:textId="77777777" w:rsidR="00F6035B" w:rsidRDefault="00F6035B">
                            <w:pPr>
                              <w:pStyle w:val="ac"/>
                              <w:ind w:firstLineChars="50" w:firstLine="361"/>
                              <w:rPr>
                                <w:rFonts w:ascii="Cambria" w:hAnsi="Cambria"/>
                                <w:b/>
                                <w:bCs/>
                                <w:color w:val="FFFFFF"/>
                                <w:sz w:val="72"/>
                                <w:szCs w:val="96"/>
                              </w:rPr>
                            </w:pPr>
                          </w:p>
                        </w:txbxContent>
                      </wps:txbx>
                      <wps:bodyPr rot="0" vert="horz" wrap="square" lIns="365760" tIns="182880" rIns="182880" bIns="182880" anchor="b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F933202" id="Rectangle 367" o:spid="_x0000_s1026" style="position:absolute;margin-left:267.95pt;margin-top:7.3pt;width:237.35pt;height:83.75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" filled="f" stroked="f">
                <v:fill opacity="52428f"/>
                <v:textbox inset="28.8pt,14.4pt,14.4pt,14.4pt">
                  <w:txbxContent>
                    <w:p w14:paraId="7EF2DCBD" w14:textId="08A189C5" w:rsidR="00F6035B" w:rsidRPr="00394576" w:rsidRDefault="00F6035B" w:rsidP="00086216">
                      <w:pPr>
                        <w:pStyle w:val="ac"/>
                        <w:ind w:firstLineChars="197" w:firstLine="1424"/>
                        <w:rPr>
                          <w:rFonts w:ascii="Cambria" w:hAnsi="Cambria"/>
                          <w:b/>
                          <w:bCs/>
                          <w:i/>
                          <w:color w:val="FFFFFF"/>
                          <w:sz w:val="72"/>
                          <w:szCs w:val="72"/>
                        </w:rPr>
                      </w:pPr>
                      <w:r w:rsidRPr="00AA50A1">
                        <w:rPr>
                          <w:rFonts w:ascii="Cambria" w:hAnsi="Cambria"/>
                          <w:b/>
                          <w:i/>
                          <w:noProof/>
                          <w:color w:val="FFFFFF"/>
                          <w:sz w:val="72"/>
                          <w:szCs w:val="72"/>
                        </w:rPr>
                        <w:t>201</w:t>
                      </w:r>
                      <w:r>
                        <w:rPr>
                          <w:rFonts w:ascii="Cambria" w:hAnsi="Cambria"/>
                          <w:b/>
                          <w:i/>
                          <w:noProof/>
                          <w:color w:val="FFFFFF"/>
                          <w:sz w:val="72"/>
                          <w:szCs w:val="72"/>
                        </w:rPr>
                        <w:t>8</w:t>
                      </w:r>
                    </w:p>
                    <w:p w14:paraId="460B2F5A" w14:textId="77777777" w:rsidR="00F6035B" w:rsidRDefault="00F6035B">
                      <w:pPr>
                        <w:pStyle w:val="ac"/>
                        <w:ind w:firstLineChars="50" w:firstLine="361"/>
                        <w:rPr>
                          <w:rFonts w:ascii="Cambria" w:hAnsi="Cambria"/>
                          <w:b/>
                          <w:bCs/>
                          <w:color w:val="FFFFFF"/>
                          <w:sz w:val="72"/>
                          <w:szCs w:val="96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14:paraId="322A2130" w14:textId="73CA8412" w:rsidR="000C5960" w:rsidRDefault="006E3352">
      <w:pPr>
        <w:widowControl/>
        <w:jc w:val="left"/>
      </w:pPr>
      <w:r w:rsidRPr="001431AE">
        <w:rPr>
          <w:noProof/>
        </w:rPr>
        <w:drawing>
          <wp:inline distT="0" distB="0" distL="0" distR="0" wp14:anchorId="0C0BD816" wp14:editId="33FC5EB8">
            <wp:extent cx="3423920" cy="744220"/>
            <wp:effectExtent l="0" t="0" r="0" b="0"/>
            <wp:docPr id="24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9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3920" cy="74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47EFEE" w14:textId="5E1E6FF5" w:rsidR="000C5960" w:rsidRDefault="000C5960">
      <w:pPr>
        <w:widowControl/>
        <w:jc w:val="left"/>
      </w:pPr>
    </w:p>
    <w:p w14:paraId="03CC2780" w14:textId="50B9F932" w:rsidR="000C5960" w:rsidRDefault="0083221F">
      <w:pPr>
        <w:widowControl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6120A697" wp14:editId="5A029A08">
                <wp:simplePos x="0" y="0"/>
                <wp:positionH relativeFrom="column">
                  <wp:posOffset>-142875</wp:posOffset>
                </wp:positionH>
                <wp:positionV relativeFrom="paragraph">
                  <wp:posOffset>158115</wp:posOffset>
                </wp:positionV>
                <wp:extent cx="6122035" cy="725170"/>
                <wp:effectExtent l="0" t="0" r="0" b="0"/>
                <wp:wrapNone/>
                <wp:docPr id="30" name="矩形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122035" cy="725170"/>
                        </a:xfrm>
                        <a:prstGeom prst="rect">
                          <a:avLst/>
                        </a:prstGeom>
                        <a:solidFill>
                          <a:srgbClr val="4F81BD"/>
                        </a:solidFill>
                        <a:ln w="127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057207" w14:textId="23E6B15F" w:rsidR="00F6035B" w:rsidRPr="00B5427A" w:rsidRDefault="00F6035B" w:rsidP="00601576">
                            <w:pPr>
                              <w:pStyle w:val="ac"/>
                              <w:jc w:val="center"/>
                              <w:rPr>
                                <w:rFonts w:ascii="华文中宋" w:eastAsia="华文中宋" w:hAnsi="华文中宋"/>
                                <w:color w:val="FFFFFF"/>
                                <w:sz w:val="60"/>
                                <w:szCs w:val="60"/>
                              </w:rPr>
                            </w:pPr>
                            <w:r>
                              <w:rPr>
                                <w:rFonts w:ascii="华文中宋" w:eastAsia="华文中宋" w:hAnsi="华文中宋" w:hint="eastAsia"/>
                                <w:b/>
                                <w:color w:val="FFFFFF"/>
                                <w:sz w:val="60"/>
                                <w:szCs w:val="60"/>
                              </w:rPr>
                              <w:t>算法实践</w:t>
                            </w:r>
                            <w:r>
                              <w:rPr>
                                <w:rFonts w:ascii="华文中宋" w:eastAsia="华文中宋" w:hAnsi="华文中宋"/>
                                <w:b/>
                                <w:color w:val="FFFFFF"/>
                                <w:sz w:val="60"/>
                                <w:szCs w:val="60"/>
                              </w:rPr>
                              <w:t xml:space="preserve">  课程</w:t>
                            </w:r>
                            <w:r w:rsidRPr="00B5427A">
                              <w:rPr>
                                <w:rFonts w:ascii="华文中宋" w:eastAsia="华文中宋" w:hAnsi="华文中宋" w:hint="eastAsia"/>
                                <w:b/>
                                <w:color w:val="FFFFFF"/>
                                <w:sz w:val="60"/>
                                <w:szCs w:val="60"/>
                              </w:rPr>
                              <w:t>设计报告</w:t>
                            </w:r>
                          </w:p>
                        </w:txbxContent>
                      </wps:txbx>
                      <wps:bodyPr rot="0" vert="horz" wrap="square" lIns="182880" tIns="45720" rIns="182880" bIns="45720" anchor="ctr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120A697" id="矩形 16" o:spid="_x0000_s1027" style="position:absolute;margin-left:-11.25pt;margin-top:12.45pt;width:482.05pt;height:57.1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" fillcolor="#4f81bd" strokecolor="white" strokeweight="1pt">
                <v:textbox style="mso-fit-shape-to-text:t" inset="14.4pt,,14.4pt">
                  <w:txbxContent>
                    <w:p w14:paraId="2F057207" w14:textId="23E6B15F" w:rsidR="00F6035B" w:rsidRPr="00B5427A" w:rsidRDefault="00F6035B" w:rsidP="00601576">
                      <w:pPr>
                        <w:pStyle w:val="ac"/>
                        <w:jc w:val="center"/>
                        <w:rPr>
                          <w:rFonts w:ascii="华文中宋" w:eastAsia="华文中宋" w:hAnsi="华文中宋"/>
                          <w:color w:val="FFFFFF"/>
                          <w:sz w:val="60"/>
                          <w:szCs w:val="60"/>
                        </w:rPr>
                      </w:pPr>
                      <w:r>
                        <w:rPr>
                          <w:rFonts w:ascii="华文中宋" w:eastAsia="华文中宋" w:hAnsi="华文中宋" w:hint="eastAsia"/>
                          <w:b/>
                          <w:color w:val="FFFFFF"/>
                          <w:sz w:val="60"/>
                          <w:szCs w:val="60"/>
                        </w:rPr>
                        <w:t>算法实践</w:t>
                      </w:r>
                      <w:r>
                        <w:rPr>
                          <w:rFonts w:ascii="华文中宋" w:eastAsia="华文中宋" w:hAnsi="华文中宋"/>
                          <w:b/>
                          <w:color w:val="FFFFFF"/>
                          <w:sz w:val="60"/>
                          <w:szCs w:val="60"/>
                        </w:rPr>
                        <w:t xml:space="preserve">  课程</w:t>
                      </w:r>
                      <w:r w:rsidRPr="00B5427A">
                        <w:rPr>
                          <w:rFonts w:ascii="华文中宋" w:eastAsia="华文中宋" w:hAnsi="华文中宋" w:hint="eastAsia"/>
                          <w:b/>
                          <w:color w:val="FFFFFF"/>
                          <w:sz w:val="60"/>
                          <w:szCs w:val="60"/>
                        </w:rPr>
                        <w:t>设计报告</w:t>
                      </w:r>
                    </w:p>
                  </w:txbxContent>
                </v:textbox>
              </v:rect>
            </w:pict>
          </mc:Fallback>
        </mc:AlternateContent>
      </w:r>
    </w:p>
    <w:p w14:paraId="4A140927" w14:textId="77777777" w:rsidR="000C5960" w:rsidRDefault="000C5960">
      <w:pPr>
        <w:widowControl/>
        <w:jc w:val="left"/>
      </w:pPr>
    </w:p>
    <w:p w14:paraId="7DB00B16" w14:textId="77777777" w:rsidR="000C5960" w:rsidRDefault="000C5960">
      <w:pPr>
        <w:widowControl/>
        <w:jc w:val="left"/>
      </w:pPr>
    </w:p>
    <w:p w14:paraId="65A636BD" w14:textId="77777777" w:rsidR="000C5960" w:rsidRDefault="000C5960">
      <w:pPr>
        <w:widowControl/>
        <w:jc w:val="left"/>
      </w:pPr>
    </w:p>
    <w:p w14:paraId="348ED24B" w14:textId="77777777" w:rsidR="000C5960" w:rsidRDefault="000C5960">
      <w:pPr>
        <w:widowControl/>
        <w:jc w:val="left"/>
      </w:pPr>
    </w:p>
    <w:p w14:paraId="662654B8" w14:textId="77777777" w:rsidR="000C5960" w:rsidRDefault="000C5960">
      <w:pPr>
        <w:widowControl/>
        <w:jc w:val="left"/>
      </w:pPr>
    </w:p>
    <w:p w14:paraId="678D1000" w14:textId="54913961" w:rsidR="00BD59DA" w:rsidRDefault="00E9231A" w:rsidP="00CB2392">
      <w:pPr>
        <w:widowControl/>
        <w:tabs>
          <w:tab w:val="left" w:pos="1884"/>
        </w:tabs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944" behindDoc="0" locked="0" layoutInCell="1" allowOverlap="1" wp14:anchorId="6B0B7DCA" wp14:editId="2FBAC7CB">
                <wp:simplePos x="0" y="0"/>
                <wp:positionH relativeFrom="column">
                  <wp:posOffset>3649980</wp:posOffset>
                </wp:positionH>
                <wp:positionV relativeFrom="paragraph">
                  <wp:posOffset>194310</wp:posOffset>
                </wp:positionV>
                <wp:extent cx="2601686" cy="5547360"/>
                <wp:effectExtent l="0" t="0" r="0" b="0"/>
                <wp:wrapNone/>
                <wp:docPr id="22" name="文本框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01686" cy="55473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1EC03A0" w14:textId="76F2E1D0" w:rsidR="00F6035B" w:rsidRDefault="00F6035B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ECDE6BD" wp14:editId="669C5805">
                                  <wp:extent cx="6328635" cy="2374040"/>
                                  <wp:effectExtent l="0" t="3810" r="0" b="0"/>
                                  <wp:docPr id="23" name="图片 2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3" name="55.jpg"/>
                                          <pic:cNvPicPr/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 rot="16200000">
                                            <a:off x="0" y="0"/>
                                            <a:ext cx="6350589" cy="23822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B0B7DCA" id="_x0000_t202" coordsize="21600,21600" o:spt="202" path="m,l,21600r21600,l21600,xe">
                <v:stroke joinstyle="miter"/>
                <v:path gradientshapeok="t" o:connecttype="rect"/>
              </v:shapetype>
              <v:shape id="文本框 22" o:spid="_x0000_s1028" type="#_x0000_t202" style="position:absolute;margin-left:287.4pt;margin-top:15.3pt;width:204.85pt;height:436.8pt;z-index:25166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" filled="f" stroked="f" strokeweight=".5pt">
                <v:textbox>
                  <w:txbxContent>
                    <w:p w14:paraId="11EC03A0" w14:textId="76F2E1D0" w:rsidR="00F6035B" w:rsidRDefault="00F6035B">
                      <w:r>
                        <w:rPr>
                          <w:noProof/>
                        </w:rPr>
                        <w:drawing>
                          <wp:inline distT="0" distB="0" distL="0" distR="0" wp14:anchorId="5ECDE6BD" wp14:editId="669C5805">
                            <wp:extent cx="6328635" cy="2374040"/>
                            <wp:effectExtent l="0" t="3810" r="0" b="0"/>
                            <wp:docPr id="23" name="图片 2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3" name="55.jpg"/>
                                    <pic:cNvPicPr/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 rot="16200000">
                                      <a:off x="0" y="0"/>
                                      <a:ext cx="6350589" cy="238227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CB2392">
        <w:tab/>
      </w:r>
    </w:p>
    <w:p w14:paraId="29ABC531" w14:textId="38168FA3" w:rsidR="00BD59DA" w:rsidRDefault="00BD59DA">
      <w:pPr>
        <w:widowControl/>
        <w:jc w:val="left"/>
      </w:pPr>
    </w:p>
    <w:p w14:paraId="3DB89F93" w14:textId="1211C677" w:rsidR="00BD59DA" w:rsidRDefault="00BD59DA">
      <w:pPr>
        <w:widowControl/>
        <w:jc w:val="left"/>
      </w:pPr>
    </w:p>
    <w:p w14:paraId="4EF76FF6" w14:textId="77777777" w:rsidR="00601576" w:rsidRDefault="00601576">
      <w:pPr>
        <w:widowControl/>
        <w:jc w:val="left"/>
      </w:pPr>
    </w:p>
    <w:p w14:paraId="6ECE9BC6" w14:textId="07DBE1AA" w:rsidR="00BD59DA" w:rsidRDefault="00BD59DA">
      <w:pPr>
        <w:widowControl/>
        <w:jc w:val="left"/>
      </w:pPr>
    </w:p>
    <w:tbl>
      <w:tblPr>
        <w:tblW w:w="0" w:type="auto"/>
        <w:tblInd w:w="-176" w:type="dxa"/>
        <w:tblLayout w:type="fixed"/>
        <w:tblLook w:val="0000" w:firstRow="0" w:lastRow="0" w:firstColumn="0" w:lastColumn="0" w:noHBand="0" w:noVBand="0"/>
      </w:tblPr>
      <w:tblGrid>
        <w:gridCol w:w="1560"/>
        <w:gridCol w:w="3969"/>
      </w:tblGrid>
      <w:tr w:rsidR="000C5960" w14:paraId="52217837" w14:textId="77777777" w:rsidTr="00601576">
        <w:trPr>
          <w:trHeight w:val="567"/>
        </w:trPr>
        <w:tc>
          <w:tcPr>
            <w:tcW w:w="1560" w:type="dxa"/>
            <w:vAlign w:val="bottom"/>
          </w:tcPr>
          <w:p w14:paraId="3324B083" w14:textId="77777777" w:rsidR="000C5960" w:rsidRDefault="000C5960">
            <w:pPr>
              <w:rPr>
                <w:rFonts w:ascii="黑体" w:eastAsia="黑体" w:hAnsi="黑体"/>
                <w:sz w:val="28"/>
              </w:rPr>
            </w:pPr>
            <w:r>
              <w:rPr>
                <w:rFonts w:ascii="黑体" w:eastAsia="黑体" w:hAnsi="黑体" w:hint="eastAsia"/>
                <w:sz w:val="28"/>
              </w:rPr>
              <w:t>专    业：</w:t>
            </w:r>
          </w:p>
        </w:tc>
        <w:tc>
          <w:tcPr>
            <w:tcW w:w="3969" w:type="dxa"/>
            <w:tcBorders>
              <w:bottom w:val="single" w:sz="4" w:space="0" w:color="auto"/>
            </w:tcBorders>
            <w:vAlign w:val="bottom"/>
          </w:tcPr>
          <w:p w14:paraId="2194522E" w14:textId="77777777" w:rsidR="000C5960" w:rsidRDefault="000C5960">
            <w:pPr>
              <w:jc w:val="center"/>
              <w:rPr>
                <w:rFonts w:ascii="宋体" w:hAnsi="宋体"/>
                <w:sz w:val="28"/>
              </w:rPr>
            </w:pPr>
            <w:r>
              <w:rPr>
                <w:rFonts w:ascii="宋体" w:hAnsi="宋体" w:hint="eastAsia"/>
                <w:sz w:val="28"/>
              </w:rPr>
              <w:t>计算机科学与技术</w:t>
            </w:r>
          </w:p>
        </w:tc>
      </w:tr>
      <w:tr w:rsidR="000C5960" w14:paraId="7CBDC226" w14:textId="77777777" w:rsidTr="00601576">
        <w:trPr>
          <w:trHeight w:val="567"/>
        </w:trPr>
        <w:tc>
          <w:tcPr>
            <w:tcW w:w="1560" w:type="dxa"/>
            <w:vAlign w:val="bottom"/>
          </w:tcPr>
          <w:p w14:paraId="690DB716" w14:textId="77777777" w:rsidR="000C5960" w:rsidRDefault="000C5960">
            <w:pPr>
              <w:rPr>
                <w:rFonts w:ascii="黑体" w:eastAsia="黑体" w:hAnsi="黑体"/>
                <w:sz w:val="28"/>
              </w:rPr>
            </w:pPr>
            <w:r>
              <w:rPr>
                <w:rFonts w:ascii="黑体" w:eastAsia="黑体" w:hAnsi="黑体" w:hint="eastAsia"/>
                <w:sz w:val="28"/>
              </w:rPr>
              <w:t>班    级：</w:t>
            </w:r>
          </w:p>
        </w:tc>
        <w:tc>
          <w:tcPr>
            <w:tcW w:w="3969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4E35B06A" w14:textId="4972CA70" w:rsidR="000C5960" w:rsidRDefault="007A69AF" w:rsidP="003E17F9">
            <w:pPr>
              <w:jc w:val="center"/>
              <w:rPr>
                <w:rFonts w:ascii="宋体" w:hAnsi="宋体"/>
                <w:sz w:val="28"/>
              </w:rPr>
            </w:pPr>
            <w:proofErr w:type="spellStart"/>
            <w:r>
              <w:rPr>
                <w:rFonts w:ascii="宋体" w:hAnsi="宋体" w:hint="eastAsia"/>
                <w:sz w:val="28"/>
              </w:rPr>
              <w:t>ACM1601</w:t>
            </w:r>
            <w:proofErr w:type="spellEnd"/>
          </w:p>
        </w:tc>
      </w:tr>
      <w:tr w:rsidR="000C5960" w14:paraId="6DA42C36" w14:textId="77777777">
        <w:trPr>
          <w:trHeight w:val="567"/>
        </w:trPr>
        <w:tc>
          <w:tcPr>
            <w:tcW w:w="1560" w:type="dxa"/>
            <w:vAlign w:val="bottom"/>
          </w:tcPr>
          <w:p w14:paraId="16CE1E5F" w14:textId="77777777" w:rsidR="000C5960" w:rsidRDefault="000C5960">
            <w:pPr>
              <w:rPr>
                <w:rFonts w:ascii="黑体" w:eastAsia="黑体" w:hAnsi="黑体"/>
                <w:sz w:val="28"/>
              </w:rPr>
            </w:pPr>
            <w:r>
              <w:rPr>
                <w:rFonts w:ascii="黑体" w:eastAsia="黑体" w:hAnsi="黑体" w:hint="eastAsia"/>
                <w:sz w:val="28"/>
              </w:rPr>
              <w:t>学    号：</w:t>
            </w:r>
          </w:p>
        </w:tc>
        <w:tc>
          <w:tcPr>
            <w:tcW w:w="3969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7C6FF202" w14:textId="3E816275" w:rsidR="000C5960" w:rsidRDefault="007A69AF" w:rsidP="003E17F9">
            <w:pPr>
              <w:jc w:val="center"/>
              <w:rPr>
                <w:rFonts w:ascii="宋体" w:hAnsi="宋体"/>
                <w:sz w:val="28"/>
              </w:rPr>
            </w:pPr>
            <w:proofErr w:type="spellStart"/>
            <w:r>
              <w:rPr>
                <w:rFonts w:ascii="宋体" w:hAnsi="宋体" w:hint="eastAsia"/>
                <w:sz w:val="28"/>
              </w:rPr>
              <w:t>U201614756</w:t>
            </w:r>
            <w:proofErr w:type="spellEnd"/>
          </w:p>
        </w:tc>
      </w:tr>
      <w:tr w:rsidR="000C5960" w14:paraId="5BD8511F" w14:textId="77777777">
        <w:trPr>
          <w:trHeight w:val="567"/>
        </w:trPr>
        <w:tc>
          <w:tcPr>
            <w:tcW w:w="1560" w:type="dxa"/>
            <w:vAlign w:val="bottom"/>
          </w:tcPr>
          <w:p w14:paraId="4E410CA0" w14:textId="77777777" w:rsidR="000C5960" w:rsidRDefault="000C5960">
            <w:pPr>
              <w:rPr>
                <w:rFonts w:ascii="黑体" w:eastAsia="黑体" w:hAnsi="黑体"/>
                <w:sz w:val="28"/>
              </w:rPr>
            </w:pPr>
            <w:r>
              <w:rPr>
                <w:rFonts w:ascii="黑体" w:eastAsia="黑体" w:hAnsi="黑体" w:hint="eastAsia"/>
                <w:sz w:val="28"/>
              </w:rPr>
              <w:t>姓    名：</w:t>
            </w:r>
          </w:p>
        </w:tc>
        <w:tc>
          <w:tcPr>
            <w:tcW w:w="3969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308E3D74" w14:textId="7794ACD3" w:rsidR="000C5960" w:rsidRDefault="007A69AF" w:rsidP="00546102">
            <w:pPr>
              <w:jc w:val="center"/>
              <w:rPr>
                <w:rFonts w:ascii="宋体" w:hAnsi="宋体"/>
                <w:sz w:val="28"/>
              </w:rPr>
            </w:pPr>
            <w:proofErr w:type="gramStart"/>
            <w:r>
              <w:rPr>
                <w:rFonts w:ascii="宋体" w:hAnsi="宋体" w:hint="eastAsia"/>
                <w:sz w:val="28"/>
              </w:rPr>
              <w:t>江易星</w:t>
            </w:r>
            <w:proofErr w:type="gramEnd"/>
          </w:p>
        </w:tc>
      </w:tr>
      <w:tr w:rsidR="000C5960" w14:paraId="452D46C5" w14:textId="77777777">
        <w:trPr>
          <w:trHeight w:val="567"/>
        </w:trPr>
        <w:tc>
          <w:tcPr>
            <w:tcW w:w="1560" w:type="dxa"/>
            <w:vAlign w:val="bottom"/>
          </w:tcPr>
          <w:p w14:paraId="14AD0521" w14:textId="77777777" w:rsidR="000C5960" w:rsidRDefault="000C5960">
            <w:pPr>
              <w:rPr>
                <w:rFonts w:ascii="黑体" w:eastAsia="黑体" w:hAnsi="黑体"/>
                <w:sz w:val="28"/>
              </w:rPr>
            </w:pPr>
            <w:r>
              <w:rPr>
                <w:rFonts w:ascii="黑体" w:eastAsia="黑体" w:hAnsi="黑体" w:hint="eastAsia"/>
                <w:sz w:val="28"/>
              </w:rPr>
              <w:t>电    话：</w:t>
            </w:r>
          </w:p>
        </w:tc>
        <w:tc>
          <w:tcPr>
            <w:tcW w:w="3969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4CAA87EC" w14:textId="015EE7B0" w:rsidR="000C5960" w:rsidRDefault="007A69AF">
            <w:pPr>
              <w:jc w:val="center"/>
              <w:rPr>
                <w:rFonts w:ascii="宋体" w:hAnsi="宋体"/>
                <w:sz w:val="28"/>
              </w:rPr>
            </w:pPr>
            <w:r>
              <w:rPr>
                <w:rFonts w:ascii="宋体" w:hAnsi="宋体" w:hint="eastAsia"/>
                <w:sz w:val="28"/>
              </w:rPr>
              <w:t>13995887596</w:t>
            </w:r>
          </w:p>
        </w:tc>
      </w:tr>
      <w:tr w:rsidR="000C5960" w14:paraId="07ECEBE8" w14:textId="77777777">
        <w:trPr>
          <w:trHeight w:val="567"/>
        </w:trPr>
        <w:tc>
          <w:tcPr>
            <w:tcW w:w="1560" w:type="dxa"/>
            <w:vAlign w:val="bottom"/>
          </w:tcPr>
          <w:p w14:paraId="7500CBD4" w14:textId="77777777" w:rsidR="000C5960" w:rsidRDefault="000C5960">
            <w:pPr>
              <w:rPr>
                <w:rFonts w:ascii="黑体" w:eastAsia="黑体" w:hAnsi="黑体"/>
                <w:sz w:val="28"/>
              </w:rPr>
            </w:pPr>
            <w:proofErr w:type="gramStart"/>
            <w:r>
              <w:rPr>
                <w:rFonts w:ascii="黑体" w:eastAsia="黑体" w:hAnsi="黑体" w:hint="eastAsia"/>
                <w:sz w:val="28"/>
              </w:rPr>
              <w:t>邮</w:t>
            </w:r>
            <w:proofErr w:type="gramEnd"/>
            <w:r>
              <w:rPr>
                <w:rFonts w:ascii="黑体" w:eastAsia="黑体" w:hAnsi="黑体" w:hint="eastAsia"/>
                <w:sz w:val="28"/>
              </w:rPr>
              <w:t xml:space="preserve">    件：</w:t>
            </w:r>
          </w:p>
        </w:tc>
        <w:tc>
          <w:tcPr>
            <w:tcW w:w="3969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3A98832B" w14:textId="3DD7A02A" w:rsidR="000C5960" w:rsidRDefault="006176A7">
            <w:pPr>
              <w:jc w:val="center"/>
              <w:rPr>
                <w:rFonts w:ascii="宋体" w:hAnsi="宋体"/>
                <w:sz w:val="28"/>
              </w:rPr>
            </w:pPr>
            <w:hyperlink r:id="rId13" w:history="1">
              <w:r w:rsidR="009D0F01" w:rsidRPr="00632595">
                <w:rPr>
                  <w:rStyle w:val="af"/>
                  <w:rFonts w:ascii="宋体" w:hAnsi="宋体"/>
                  <w:sz w:val="28"/>
                </w:rPr>
                <w:t>1093824239@qq.com</w:t>
              </w:r>
            </w:hyperlink>
          </w:p>
        </w:tc>
      </w:tr>
      <w:tr w:rsidR="000C5960" w14:paraId="5D8B5174" w14:textId="77777777">
        <w:trPr>
          <w:trHeight w:val="567"/>
        </w:trPr>
        <w:tc>
          <w:tcPr>
            <w:tcW w:w="1560" w:type="dxa"/>
            <w:vAlign w:val="bottom"/>
          </w:tcPr>
          <w:p w14:paraId="2722CA3F" w14:textId="013E8CF5" w:rsidR="000C5960" w:rsidRDefault="000C5960">
            <w:pPr>
              <w:rPr>
                <w:rFonts w:ascii="黑体" w:eastAsia="黑体" w:hAnsi="黑体"/>
                <w:sz w:val="28"/>
              </w:rPr>
            </w:pPr>
            <w:r>
              <w:rPr>
                <w:rFonts w:ascii="黑体" w:eastAsia="黑体" w:hAnsi="黑体" w:hint="eastAsia"/>
                <w:sz w:val="28"/>
              </w:rPr>
              <w:t>完成日期：</w:t>
            </w:r>
          </w:p>
        </w:tc>
        <w:tc>
          <w:tcPr>
            <w:tcW w:w="3969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7CB597BE" w14:textId="39557933" w:rsidR="000C5960" w:rsidRDefault="009D0F01" w:rsidP="005879BF">
            <w:pPr>
              <w:jc w:val="center"/>
              <w:rPr>
                <w:rFonts w:ascii="宋体" w:hAnsi="宋体"/>
                <w:sz w:val="28"/>
              </w:rPr>
            </w:pPr>
            <w:r>
              <w:rPr>
                <w:rFonts w:ascii="宋体" w:hAnsi="宋体" w:hint="eastAsia"/>
                <w:sz w:val="28"/>
              </w:rPr>
              <w:t>2019/01/17</w:t>
            </w:r>
          </w:p>
        </w:tc>
      </w:tr>
    </w:tbl>
    <w:p w14:paraId="44C0ABAD" w14:textId="0410F26D" w:rsidR="000C5960" w:rsidRDefault="000C5960">
      <w:pPr>
        <w:widowControl/>
        <w:jc w:val="left"/>
        <w:sectPr w:rsidR="000C5960" w:rsidSect="00976F7A">
          <w:headerReference w:type="default" r:id="rId14"/>
          <w:pgSz w:w="11906" w:h="16838"/>
          <w:pgMar w:top="1440" w:right="1416" w:bottom="1440" w:left="1800" w:header="851" w:footer="992" w:gutter="0"/>
          <w:pgNumType w:start="0"/>
          <w:cols w:space="720"/>
          <w:docGrid w:type="lines" w:linePitch="326"/>
        </w:sectPr>
      </w:pPr>
    </w:p>
    <w:p w14:paraId="2E86F233" w14:textId="56CEB0B8" w:rsidR="000C5960" w:rsidRDefault="000C5960" w:rsidP="00591A3F">
      <w:pPr>
        <w:pStyle w:val="afb"/>
        <w:spacing w:line="720" w:lineRule="auto"/>
        <w:ind w:firstLine="0"/>
        <w:jc w:val="center"/>
        <w:rPr>
          <w:rFonts w:ascii="黑体" w:eastAsia="黑体" w:hAnsi="黑体"/>
          <w:sz w:val="32"/>
          <w:szCs w:val="32"/>
        </w:rPr>
      </w:pPr>
      <w:bookmarkStart w:id="0" w:name="_Toc134007856"/>
      <w:bookmarkStart w:id="1" w:name="_Toc135227306"/>
      <w:bookmarkStart w:id="2" w:name="_Toc135227385"/>
      <w:bookmarkStart w:id="3" w:name="_Toc135227507"/>
      <w:bookmarkStart w:id="4" w:name="_Toc135227598"/>
      <w:bookmarkStart w:id="5" w:name="_Toc135229710"/>
      <w:bookmarkStart w:id="6" w:name="_Toc266358958"/>
      <w:r>
        <w:rPr>
          <w:rFonts w:ascii="黑体" w:eastAsia="黑体" w:hAnsi="黑体" w:hint="eastAsia"/>
          <w:sz w:val="32"/>
          <w:szCs w:val="32"/>
        </w:rPr>
        <w:lastRenderedPageBreak/>
        <w:t>目   录</w:t>
      </w:r>
      <w:bookmarkStart w:id="7" w:name="_Toc134007857"/>
      <w:bookmarkStart w:id="8" w:name="_Toc135227307"/>
      <w:bookmarkStart w:id="9" w:name="_Toc135227386"/>
      <w:bookmarkStart w:id="10" w:name="_Toc135227508"/>
      <w:bookmarkStart w:id="11" w:name="_Toc135229711"/>
      <w:bookmarkStart w:id="12" w:name="_Toc266358959"/>
      <w:bookmarkEnd w:id="0"/>
      <w:bookmarkEnd w:id="1"/>
      <w:bookmarkEnd w:id="2"/>
      <w:bookmarkEnd w:id="3"/>
      <w:bookmarkEnd w:id="4"/>
      <w:bookmarkEnd w:id="5"/>
      <w:bookmarkEnd w:id="6"/>
    </w:p>
    <w:p w14:paraId="2BDDE40B" w14:textId="23B4F600" w:rsidR="002A1FA3" w:rsidRDefault="000C5960">
      <w:pPr>
        <w:pStyle w:val="11"/>
        <w:tabs>
          <w:tab w:val="left" w:pos="480"/>
          <w:tab w:val="right" w:leader="dot" w:pos="8834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1"/>
          <w:szCs w:val="22"/>
        </w:rPr>
      </w:pPr>
      <w:r>
        <w:fldChar w:fldCharType="begin"/>
      </w:r>
      <w:r>
        <w:instrText xml:space="preserve"> </w:instrText>
      </w:r>
      <w:r>
        <w:rPr>
          <w:rFonts w:hint="eastAsia"/>
        </w:rPr>
        <w:instrText>TOC \o "1-2" \h \z \u</w:instrText>
      </w:r>
      <w:r>
        <w:instrText xml:space="preserve"> </w:instrText>
      </w:r>
      <w:r>
        <w:fldChar w:fldCharType="separate"/>
      </w:r>
      <w:hyperlink w:anchor="_Toc497213218" w:history="1">
        <w:r w:rsidR="002A1FA3" w:rsidRPr="00D004DB">
          <w:rPr>
            <w:rStyle w:val="af"/>
            <w:noProof/>
          </w:rPr>
          <w:t>1</w:t>
        </w:r>
        <w:r w:rsidR="002A1FA3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1"/>
            <w:szCs w:val="22"/>
          </w:rPr>
          <w:tab/>
        </w:r>
        <w:r w:rsidR="00E9231A" w:rsidRPr="00E9231A">
          <w:rPr>
            <w:rStyle w:val="af"/>
            <w:rFonts w:hint="eastAsia"/>
            <w:noProof/>
          </w:rPr>
          <w:t>课程设计任务的完成情况</w:t>
        </w:r>
        <w:r w:rsidR="002A1FA3">
          <w:rPr>
            <w:noProof/>
            <w:webHidden/>
          </w:rPr>
          <w:tab/>
        </w:r>
        <w:r w:rsidR="002A1FA3">
          <w:rPr>
            <w:noProof/>
            <w:webHidden/>
          </w:rPr>
          <w:fldChar w:fldCharType="begin"/>
        </w:r>
        <w:r w:rsidR="002A1FA3">
          <w:rPr>
            <w:noProof/>
            <w:webHidden/>
          </w:rPr>
          <w:instrText xml:space="preserve"> PAGEREF _Toc497213218 \h </w:instrText>
        </w:r>
        <w:r w:rsidR="002A1FA3">
          <w:rPr>
            <w:noProof/>
            <w:webHidden/>
          </w:rPr>
        </w:r>
        <w:r w:rsidR="002A1FA3">
          <w:rPr>
            <w:noProof/>
            <w:webHidden/>
          </w:rPr>
          <w:fldChar w:fldCharType="separate"/>
        </w:r>
        <w:r w:rsidR="0083221F">
          <w:rPr>
            <w:rFonts w:hint="eastAsia"/>
            <w:b w:val="0"/>
            <w:bCs w:val="0"/>
            <w:noProof/>
            <w:webHidden/>
          </w:rPr>
          <w:t>错误</w:t>
        </w:r>
        <w:r w:rsidR="0083221F">
          <w:rPr>
            <w:rFonts w:hint="eastAsia"/>
            <w:b w:val="0"/>
            <w:bCs w:val="0"/>
            <w:noProof/>
            <w:webHidden/>
          </w:rPr>
          <w:t>!</w:t>
        </w:r>
        <w:r w:rsidR="0083221F">
          <w:rPr>
            <w:rFonts w:hint="eastAsia"/>
            <w:b w:val="0"/>
            <w:bCs w:val="0"/>
            <w:noProof/>
            <w:webHidden/>
          </w:rPr>
          <w:t>未定义书签。</w:t>
        </w:r>
        <w:r w:rsidR="002A1FA3">
          <w:rPr>
            <w:noProof/>
            <w:webHidden/>
          </w:rPr>
          <w:fldChar w:fldCharType="end"/>
        </w:r>
      </w:hyperlink>
    </w:p>
    <w:p w14:paraId="7A82345D" w14:textId="71C8AD8D" w:rsidR="002A1FA3" w:rsidRDefault="006176A7">
      <w:pPr>
        <w:pStyle w:val="22"/>
        <w:tabs>
          <w:tab w:val="left" w:pos="960"/>
          <w:tab w:val="right" w:leader="dot" w:pos="8834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497213219" w:history="1">
        <w:r w:rsidR="002A1FA3" w:rsidRPr="00D004DB">
          <w:rPr>
            <w:rStyle w:val="af"/>
            <w:noProof/>
          </w:rPr>
          <w:t>1.1</w:t>
        </w:r>
        <w:r w:rsidR="002A1FA3">
          <w:rPr>
            <w:rFonts w:asciiTheme="minorHAnsi"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="002A1FA3">
          <w:rPr>
            <w:noProof/>
            <w:webHidden/>
          </w:rPr>
          <w:tab/>
        </w:r>
        <w:r w:rsidR="002A1FA3">
          <w:rPr>
            <w:noProof/>
            <w:webHidden/>
          </w:rPr>
          <w:fldChar w:fldCharType="begin"/>
        </w:r>
        <w:r w:rsidR="002A1FA3">
          <w:rPr>
            <w:noProof/>
            <w:webHidden/>
          </w:rPr>
          <w:instrText xml:space="preserve"> PAGEREF _Toc497213219 \h </w:instrText>
        </w:r>
        <w:r w:rsidR="002A1FA3">
          <w:rPr>
            <w:noProof/>
            <w:webHidden/>
          </w:rPr>
        </w:r>
        <w:r w:rsidR="002A1FA3">
          <w:rPr>
            <w:noProof/>
            <w:webHidden/>
          </w:rPr>
          <w:fldChar w:fldCharType="separate"/>
        </w:r>
        <w:r w:rsidR="0083221F">
          <w:rPr>
            <w:rFonts w:hint="eastAsia"/>
            <w:b/>
            <w:bCs/>
            <w:noProof/>
            <w:webHidden/>
          </w:rPr>
          <w:t>错误</w:t>
        </w:r>
        <w:r w:rsidR="0083221F">
          <w:rPr>
            <w:rFonts w:hint="eastAsia"/>
            <w:b/>
            <w:bCs/>
            <w:noProof/>
            <w:webHidden/>
          </w:rPr>
          <w:t>!</w:t>
        </w:r>
        <w:r w:rsidR="0083221F">
          <w:rPr>
            <w:rFonts w:hint="eastAsia"/>
            <w:b/>
            <w:bCs/>
            <w:noProof/>
            <w:webHidden/>
          </w:rPr>
          <w:t>未定义书签。</w:t>
        </w:r>
        <w:r w:rsidR="002A1FA3">
          <w:rPr>
            <w:noProof/>
            <w:webHidden/>
          </w:rPr>
          <w:fldChar w:fldCharType="end"/>
        </w:r>
      </w:hyperlink>
    </w:p>
    <w:p w14:paraId="701FC0BA" w14:textId="5C55B9B1" w:rsidR="002A1FA3" w:rsidRDefault="006176A7">
      <w:pPr>
        <w:pStyle w:val="22"/>
        <w:tabs>
          <w:tab w:val="left" w:pos="960"/>
          <w:tab w:val="right" w:leader="dot" w:pos="8834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497213220" w:history="1">
        <w:r w:rsidR="002A1FA3" w:rsidRPr="00D004DB">
          <w:rPr>
            <w:rStyle w:val="af"/>
            <w:noProof/>
          </w:rPr>
          <w:t>1.2</w:t>
        </w:r>
        <w:r w:rsidR="002A1FA3">
          <w:rPr>
            <w:rFonts w:asciiTheme="minorHAnsi"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="002A1FA3">
          <w:rPr>
            <w:noProof/>
            <w:webHidden/>
          </w:rPr>
          <w:tab/>
        </w:r>
        <w:r w:rsidR="002A1FA3">
          <w:rPr>
            <w:noProof/>
            <w:webHidden/>
          </w:rPr>
          <w:fldChar w:fldCharType="begin"/>
        </w:r>
        <w:r w:rsidR="002A1FA3">
          <w:rPr>
            <w:noProof/>
            <w:webHidden/>
          </w:rPr>
          <w:instrText xml:space="preserve"> PAGEREF _Toc497213220 \h </w:instrText>
        </w:r>
        <w:r w:rsidR="002A1FA3">
          <w:rPr>
            <w:noProof/>
            <w:webHidden/>
          </w:rPr>
        </w:r>
        <w:r w:rsidR="002A1FA3">
          <w:rPr>
            <w:noProof/>
            <w:webHidden/>
          </w:rPr>
          <w:fldChar w:fldCharType="separate"/>
        </w:r>
        <w:r w:rsidR="0083221F">
          <w:rPr>
            <w:rFonts w:hint="eastAsia"/>
            <w:b/>
            <w:bCs/>
            <w:noProof/>
            <w:webHidden/>
          </w:rPr>
          <w:t>错误</w:t>
        </w:r>
        <w:r w:rsidR="0083221F">
          <w:rPr>
            <w:rFonts w:hint="eastAsia"/>
            <w:b/>
            <w:bCs/>
            <w:noProof/>
            <w:webHidden/>
          </w:rPr>
          <w:t>!</w:t>
        </w:r>
        <w:r w:rsidR="0083221F">
          <w:rPr>
            <w:rFonts w:hint="eastAsia"/>
            <w:b/>
            <w:bCs/>
            <w:noProof/>
            <w:webHidden/>
          </w:rPr>
          <w:t>未定义书签。</w:t>
        </w:r>
        <w:r w:rsidR="002A1FA3">
          <w:rPr>
            <w:noProof/>
            <w:webHidden/>
          </w:rPr>
          <w:fldChar w:fldCharType="end"/>
        </w:r>
      </w:hyperlink>
    </w:p>
    <w:p w14:paraId="0D31A3F9" w14:textId="2F956694" w:rsidR="002A1FA3" w:rsidRDefault="006176A7">
      <w:pPr>
        <w:pStyle w:val="11"/>
        <w:tabs>
          <w:tab w:val="left" w:pos="480"/>
          <w:tab w:val="right" w:leader="dot" w:pos="8834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1"/>
          <w:szCs w:val="22"/>
        </w:rPr>
      </w:pPr>
      <w:hyperlink w:anchor="_Toc497213221" w:history="1">
        <w:r w:rsidR="002A1FA3" w:rsidRPr="00D004DB">
          <w:rPr>
            <w:rStyle w:val="af"/>
            <w:noProof/>
          </w:rPr>
          <w:t>2</w:t>
        </w:r>
        <w:r w:rsidR="002A1FA3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1"/>
            <w:szCs w:val="22"/>
          </w:rPr>
          <w:tab/>
        </w:r>
        <w:r w:rsidR="00E9231A" w:rsidRPr="00E9231A">
          <w:rPr>
            <w:rStyle w:val="af"/>
            <w:rFonts w:hint="eastAsia"/>
            <w:noProof/>
          </w:rPr>
          <w:t>小组工作情况的汇报</w:t>
        </w:r>
        <w:r w:rsidR="002A1FA3">
          <w:rPr>
            <w:noProof/>
            <w:webHidden/>
          </w:rPr>
          <w:tab/>
        </w:r>
        <w:r w:rsidR="002A1FA3">
          <w:rPr>
            <w:noProof/>
            <w:webHidden/>
          </w:rPr>
          <w:fldChar w:fldCharType="begin"/>
        </w:r>
        <w:r w:rsidR="002A1FA3">
          <w:rPr>
            <w:noProof/>
            <w:webHidden/>
          </w:rPr>
          <w:instrText xml:space="preserve"> PAGEREF _Toc497213221 \h </w:instrText>
        </w:r>
        <w:r w:rsidR="002A1FA3">
          <w:rPr>
            <w:noProof/>
            <w:webHidden/>
          </w:rPr>
        </w:r>
        <w:r w:rsidR="002A1FA3">
          <w:rPr>
            <w:noProof/>
            <w:webHidden/>
          </w:rPr>
          <w:fldChar w:fldCharType="separate"/>
        </w:r>
        <w:r w:rsidR="0083221F">
          <w:rPr>
            <w:rFonts w:hint="eastAsia"/>
            <w:b w:val="0"/>
            <w:bCs w:val="0"/>
            <w:noProof/>
            <w:webHidden/>
          </w:rPr>
          <w:t>错误</w:t>
        </w:r>
        <w:r w:rsidR="0083221F">
          <w:rPr>
            <w:rFonts w:hint="eastAsia"/>
            <w:b w:val="0"/>
            <w:bCs w:val="0"/>
            <w:noProof/>
            <w:webHidden/>
          </w:rPr>
          <w:t>!</w:t>
        </w:r>
        <w:r w:rsidR="0083221F">
          <w:rPr>
            <w:rFonts w:hint="eastAsia"/>
            <w:b w:val="0"/>
            <w:bCs w:val="0"/>
            <w:noProof/>
            <w:webHidden/>
          </w:rPr>
          <w:t>未定义书签。</w:t>
        </w:r>
        <w:r w:rsidR="002A1FA3">
          <w:rPr>
            <w:noProof/>
            <w:webHidden/>
          </w:rPr>
          <w:fldChar w:fldCharType="end"/>
        </w:r>
      </w:hyperlink>
    </w:p>
    <w:p w14:paraId="446C396F" w14:textId="07B8A9AD" w:rsidR="002A1FA3" w:rsidRDefault="006176A7">
      <w:pPr>
        <w:pStyle w:val="22"/>
        <w:tabs>
          <w:tab w:val="left" w:pos="960"/>
          <w:tab w:val="right" w:leader="dot" w:pos="8834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497213222" w:history="1">
        <w:r w:rsidR="002A1FA3" w:rsidRPr="00D004DB">
          <w:rPr>
            <w:rStyle w:val="af"/>
            <w:noProof/>
          </w:rPr>
          <w:t>2.1</w:t>
        </w:r>
        <w:r w:rsidR="002A1FA3">
          <w:rPr>
            <w:rFonts w:asciiTheme="minorHAnsi"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="002A1FA3">
          <w:rPr>
            <w:noProof/>
            <w:webHidden/>
          </w:rPr>
          <w:tab/>
        </w:r>
        <w:r w:rsidR="002A1FA3">
          <w:rPr>
            <w:noProof/>
            <w:webHidden/>
          </w:rPr>
          <w:fldChar w:fldCharType="begin"/>
        </w:r>
        <w:r w:rsidR="002A1FA3">
          <w:rPr>
            <w:noProof/>
            <w:webHidden/>
          </w:rPr>
          <w:instrText xml:space="preserve"> PAGEREF _Toc497213222 \h </w:instrText>
        </w:r>
        <w:r w:rsidR="002A1FA3">
          <w:rPr>
            <w:noProof/>
            <w:webHidden/>
          </w:rPr>
        </w:r>
        <w:r w:rsidR="002A1FA3">
          <w:rPr>
            <w:noProof/>
            <w:webHidden/>
          </w:rPr>
          <w:fldChar w:fldCharType="separate"/>
        </w:r>
        <w:r w:rsidR="0083221F">
          <w:rPr>
            <w:rFonts w:hint="eastAsia"/>
            <w:b/>
            <w:bCs/>
            <w:noProof/>
            <w:webHidden/>
          </w:rPr>
          <w:t>错误</w:t>
        </w:r>
        <w:r w:rsidR="0083221F">
          <w:rPr>
            <w:rFonts w:hint="eastAsia"/>
            <w:b/>
            <w:bCs/>
            <w:noProof/>
            <w:webHidden/>
          </w:rPr>
          <w:t>!</w:t>
        </w:r>
        <w:r w:rsidR="0083221F">
          <w:rPr>
            <w:rFonts w:hint="eastAsia"/>
            <w:b/>
            <w:bCs/>
            <w:noProof/>
            <w:webHidden/>
          </w:rPr>
          <w:t>未定义书签。</w:t>
        </w:r>
        <w:r w:rsidR="002A1FA3">
          <w:rPr>
            <w:noProof/>
            <w:webHidden/>
          </w:rPr>
          <w:fldChar w:fldCharType="end"/>
        </w:r>
      </w:hyperlink>
    </w:p>
    <w:p w14:paraId="06E43716" w14:textId="4C8DBDA6" w:rsidR="002A1FA3" w:rsidRDefault="006176A7">
      <w:pPr>
        <w:pStyle w:val="22"/>
        <w:tabs>
          <w:tab w:val="left" w:pos="960"/>
          <w:tab w:val="right" w:leader="dot" w:pos="8834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497213223" w:history="1">
        <w:r w:rsidR="002A1FA3" w:rsidRPr="00D004DB">
          <w:rPr>
            <w:rStyle w:val="af"/>
            <w:noProof/>
          </w:rPr>
          <w:t>2.2</w:t>
        </w:r>
        <w:r w:rsidR="002A1FA3">
          <w:rPr>
            <w:rFonts w:asciiTheme="minorHAnsi"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="002A1FA3">
          <w:rPr>
            <w:noProof/>
            <w:webHidden/>
          </w:rPr>
          <w:tab/>
        </w:r>
        <w:r w:rsidR="002A1FA3">
          <w:rPr>
            <w:noProof/>
            <w:webHidden/>
          </w:rPr>
          <w:fldChar w:fldCharType="begin"/>
        </w:r>
        <w:r w:rsidR="002A1FA3">
          <w:rPr>
            <w:noProof/>
            <w:webHidden/>
          </w:rPr>
          <w:instrText xml:space="preserve"> PAGEREF _Toc497213223 \h </w:instrText>
        </w:r>
        <w:r w:rsidR="002A1FA3">
          <w:rPr>
            <w:noProof/>
            <w:webHidden/>
          </w:rPr>
        </w:r>
        <w:r w:rsidR="002A1FA3">
          <w:rPr>
            <w:noProof/>
            <w:webHidden/>
          </w:rPr>
          <w:fldChar w:fldCharType="separate"/>
        </w:r>
        <w:r w:rsidR="0083221F">
          <w:rPr>
            <w:rFonts w:hint="eastAsia"/>
            <w:b/>
            <w:bCs/>
            <w:noProof/>
            <w:webHidden/>
          </w:rPr>
          <w:t>错误</w:t>
        </w:r>
        <w:r w:rsidR="0083221F">
          <w:rPr>
            <w:rFonts w:hint="eastAsia"/>
            <w:b/>
            <w:bCs/>
            <w:noProof/>
            <w:webHidden/>
          </w:rPr>
          <w:t>!</w:t>
        </w:r>
        <w:r w:rsidR="0083221F">
          <w:rPr>
            <w:rFonts w:hint="eastAsia"/>
            <w:b/>
            <w:bCs/>
            <w:noProof/>
            <w:webHidden/>
          </w:rPr>
          <w:t>未定义书签。</w:t>
        </w:r>
        <w:r w:rsidR="002A1FA3">
          <w:rPr>
            <w:noProof/>
            <w:webHidden/>
          </w:rPr>
          <w:fldChar w:fldCharType="end"/>
        </w:r>
      </w:hyperlink>
    </w:p>
    <w:p w14:paraId="3F5BD637" w14:textId="514FCD2A" w:rsidR="002A1FA3" w:rsidRDefault="006176A7">
      <w:pPr>
        <w:pStyle w:val="11"/>
        <w:tabs>
          <w:tab w:val="left" w:pos="480"/>
          <w:tab w:val="right" w:leader="dot" w:pos="8834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1"/>
          <w:szCs w:val="22"/>
        </w:rPr>
      </w:pPr>
      <w:hyperlink w:anchor="_Toc497213225" w:history="1">
        <w:r w:rsidR="002A1FA3" w:rsidRPr="00D004DB">
          <w:rPr>
            <w:rStyle w:val="af"/>
            <w:noProof/>
          </w:rPr>
          <w:t>3</w:t>
        </w:r>
        <w:r w:rsidR="002A1FA3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1"/>
            <w:szCs w:val="22"/>
          </w:rPr>
          <w:tab/>
        </w:r>
        <w:r w:rsidR="00E9231A" w:rsidRPr="00E9231A">
          <w:rPr>
            <w:rStyle w:val="af"/>
            <w:rFonts w:hint="eastAsia"/>
            <w:noProof/>
          </w:rPr>
          <w:t>专题报告</w:t>
        </w:r>
        <w:r w:rsidR="002A1FA3">
          <w:rPr>
            <w:noProof/>
            <w:webHidden/>
          </w:rPr>
          <w:tab/>
        </w:r>
        <w:r w:rsidR="002A1FA3">
          <w:rPr>
            <w:noProof/>
            <w:webHidden/>
          </w:rPr>
          <w:fldChar w:fldCharType="begin"/>
        </w:r>
        <w:r w:rsidR="002A1FA3">
          <w:rPr>
            <w:noProof/>
            <w:webHidden/>
          </w:rPr>
          <w:instrText xml:space="preserve"> PAGEREF _Toc497213225 \h </w:instrText>
        </w:r>
        <w:r w:rsidR="002A1FA3">
          <w:rPr>
            <w:noProof/>
            <w:webHidden/>
          </w:rPr>
        </w:r>
        <w:r w:rsidR="002A1FA3">
          <w:rPr>
            <w:noProof/>
            <w:webHidden/>
          </w:rPr>
          <w:fldChar w:fldCharType="separate"/>
        </w:r>
        <w:r w:rsidR="0083221F">
          <w:rPr>
            <w:rFonts w:hint="eastAsia"/>
            <w:b w:val="0"/>
            <w:bCs w:val="0"/>
            <w:noProof/>
            <w:webHidden/>
          </w:rPr>
          <w:t>错误</w:t>
        </w:r>
        <w:r w:rsidR="0083221F">
          <w:rPr>
            <w:rFonts w:hint="eastAsia"/>
            <w:b w:val="0"/>
            <w:bCs w:val="0"/>
            <w:noProof/>
            <w:webHidden/>
          </w:rPr>
          <w:t>!</w:t>
        </w:r>
        <w:r w:rsidR="0083221F">
          <w:rPr>
            <w:rFonts w:hint="eastAsia"/>
            <w:b w:val="0"/>
            <w:bCs w:val="0"/>
            <w:noProof/>
            <w:webHidden/>
          </w:rPr>
          <w:t>未定义书签。</w:t>
        </w:r>
        <w:r w:rsidR="002A1FA3">
          <w:rPr>
            <w:noProof/>
            <w:webHidden/>
          </w:rPr>
          <w:fldChar w:fldCharType="end"/>
        </w:r>
      </w:hyperlink>
    </w:p>
    <w:p w14:paraId="4135C170" w14:textId="23AE902D" w:rsidR="002A1FA3" w:rsidRDefault="006176A7">
      <w:pPr>
        <w:pStyle w:val="22"/>
        <w:tabs>
          <w:tab w:val="left" w:pos="960"/>
          <w:tab w:val="right" w:leader="dot" w:pos="8834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497213226" w:history="1">
        <w:r w:rsidR="002A1FA3" w:rsidRPr="00D004DB">
          <w:rPr>
            <w:rStyle w:val="af"/>
            <w:noProof/>
          </w:rPr>
          <w:t>3.1</w:t>
        </w:r>
        <w:r w:rsidR="002A1FA3">
          <w:rPr>
            <w:rFonts w:asciiTheme="minorHAnsi"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="00E9231A">
          <w:rPr>
            <w:rFonts w:asciiTheme="minorHAnsi" w:eastAsiaTheme="minorEastAsia" w:hAnsiTheme="minorHAnsi" w:cstheme="minorBidi" w:hint="eastAsia"/>
            <w:smallCaps w:val="0"/>
            <w:noProof/>
            <w:sz w:val="21"/>
            <w:szCs w:val="22"/>
          </w:rPr>
          <w:t>相关定义和</w:t>
        </w:r>
        <w:r w:rsidR="00E9231A" w:rsidRPr="00E9231A">
          <w:rPr>
            <w:rFonts w:asciiTheme="minorHAnsi" w:eastAsiaTheme="minorEastAsia" w:hAnsiTheme="minorHAnsi" w:cstheme="minorBidi" w:hint="eastAsia"/>
            <w:smallCaps w:val="0"/>
            <w:noProof/>
            <w:sz w:val="21"/>
            <w:szCs w:val="22"/>
          </w:rPr>
          <w:t>概念</w:t>
        </w:r>
        <w:r w:rsidR="002A1FA3">
          <w:rPr>
            <w:noProof/>
            <w:webHidden/>
          </w:rPr>
          <w:tab/>
        </w:r>
        <w:r w:rsidR="002A1FA3">
          <w:rPr>
            <w:noProof/>
            <w:webHidden/>
          </w:rPr>
          <w:fldChar w:fldCharType="begin"/>
        </w:r>
        <w:r w:rsidR="002A1FA3">
          <w:rPr>
            <w:noProof/>
            <w:webHidden/>
          </w:rPr>
          <w:instrText xml:space="preserve"> PAGEREF _Toc497213226 \h </w:instrText>
        </w:r>
        <w:r w:rsidR="002A1FA3">
          <w:rPr>
            <w:noProof/>
            <w:webHidden/>
          </w:rPr>
        </w:r>
        <w:r w:rsidR="002A1FA3">
          <w:rPr>
            <w:noProof/>
            <w:webHidden/>
          </w:rPr>
          <w:fldChar w:fldCharType="separate"/>
        </w:r>
        <w:r w:rsidR="0083221F">
          <w:rPr>
            <w:rFonts w:hint="eastAsia"/>
            <w:b/>
            <w:bCs/>
            <w:noProof/>
            <w:webHidden/>
          </w:rPr>
          <w:t>错误</w:t>
        </w:r>
        <w:r w:rsidR="0083221F">
          <w:rPr>
            <w:rFonts w:hint="eastAsia"/>
            <w:b/>
            <w:bCs/>
            <w:noProof/>
            <w:webHidden/>
          </w:rPr>
          <w:t>!</w:t>
        </w:r>
        <w:r w:rsidR="0083221F">
          <w:rPr>
            <w:rFonts w:hint="eastAsia"/>
            <w:b/>
            <w:bCs/>
            <w:noProof/>
            <w:webHidden/>
          </w:rPr>
          <w:t>未定义书签。</w:t>
        </w:r>
        <w:r w:rsidR="002A1FA3">
          <w:rPr>
            <w:noProof/>
            <w:webHidden/>
          </w:rPr>
          <w:fldChar w:fldCharType="end"/>
        </w:r>
      </w:hyperlink>
    </w:p>
    <w:p w14:paraId="464ACE23" w14:textId="6371388E" w:rsidR="002A1FA3" w:rsidRDefault="006176A7">
      <w:pPr>
        <w:pStyle w:val="22"/>
        <w:tabs>
          <w:tab w:val="left" w:pos="960"/>
          <w:tab w:val="right" w:leader="dot" w:pos="8834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497213227" w:history="1">
        <w:r w:rsidR="002A1FA3" w:rsidRPr="00D004DB">
          <w:rPr>
            <w:rStyle w:val="af"/>
            <w:noProof/>
          </w:rPr>
          <w:t>3.2</w:t>
        </w:r>
        <w:r w:rsidR="002A1FA3">
          <w:rPr>
            <w:rFonts w:asciiTheme="minorHAnsi"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="00E9231A" w:rsidRPr="00E9231A">
          <w:rPr>
            <w:rFonts w:asciiTheme="minorHAnsi" w:eastAsiaTheme="minorEastAsia" w:hAnsiTheme="minorHAnsi" w:cstheme="minorBidi" w:hint="eastAsia"/>
            <w:smallCaps w:val="0"/>
            <w:noProof/>
            <w:sz w:val="21"/>
            <w:szCs w:val="22"/>
          </w:rPr>
          <w:t>基本理论和方法</w:t>
        </w:r>
        <w:r w:rsidR="002A1FA3">
          <w:rPr>
            <w:noProof/>
            <w:webHidden/>
          </w:rPr>
          <w:tab/>
        </w:r>
        <w:r w:rsidR="002A1FA3">
          <w:rPr>
            <w:noProof/>
            <w:webHidden/>
          </w:rPr>
          <w:fldChar w:fldCharType="begin"/>
        </w:r>
        <w:r w:rsidR="002A1FA3">
          <w:rPr>
            <w:noProof/>
            <w:webHidden/>
          </w:rPr>
          <w:instrText xml:space="preserve"> PAGEREF _Toc497213227 \h </w:instrText>
        </w:r>
        <w:r w:rsidR="002A1FA3">
          <w:rPr>
            <w:noProof/>
            <w:webHidden/>
          </w:rPr>
        </w:r>
        <w:r w:rsidR="002A1FA3">
          <w:rPr>
            <w:noProof/>
            <w:webHidden/>
          </w:rPr>
          <w:fldChar w:fldCharType="separate"/>
        </w:r>
        <w:r w:rsidR="0083221F">
          <w:rPr>
            <w:rFonts w:hint="eastAsia"/>
            <w:b/>
            <w:bCs/>
            <w:noProof/>
            <w:webHidden/>
          </w:rPr>
          <w:t>错误</w:t>
        </w:r>
        <w:r w:rsidR="0083221F">
          <w:rPr>
            <w:rFonts w:hint="eastAsia"/>
            <w:b/>
            <w:bCs/>
            <w:noProof/>
            <w:webHidden/>
          </w:rPr>
          <w:t>!</w:t>
        </w:r>
        <w:r w:rsidR="0083221F">
          <w:rPr>
            <w:rFonts w:hint="eastAsia"/>
            <w:b/>
            <w:bCs/>
            <w:noProof/>
            <w:webHidden/>
          </w:rPr>
          <w:t>未定义书签。</w:t>
        </w:r>
        <w:r w:rsidR="002A1FA3">
          <w:rPr>
            <w:noProof/>
            <w:webHidden/>
          </w:rPr>
          <w:fldChar w:fldCharType="end"/>
        </w:r>
      </w:hyperlink>
    </w:p>
    <w:p w14:paraId="3E47418D" w14:textId="26744E29" w:rsidR="002A1FA3" w:rsidRDefault="006176A7">
      <w:pPr>
        <w:pStyle w:val="11"/>
        <w:tabs>
          <w:tab w:val="left" w:pos="480"/>
          <w:tab w:val="right" w:leader="dot" w:pos="8834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1"/>
          <w:szCs w:val="22"/>
        </w:rPr>
      </w:pPr>
      <w:hyperlink w:anchor="_Toc497213229" w:history="1">
        <w:r w:rsidR="002A1FA3" w:rsidRPr="00D004DB">
          <w:rPr>
            <w:rStyle w:val="af"/>
            <w:noProof/>
          </w:rPr>
          <w:t>4</w:t>
        </w:r>
        <w:r w:rsidR="002A1FA3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1"/>
            <w:szCs w:val="22"/>
          </w:rPr>
          <w:tab/>
        </w:r>
        <w:r w:rsidR="00E9231A" w:rsidRPr="00E9231A">
          <w:rPr>
            <w:rStyle w:val="af"/>
            <w:rFonts w:hint="eastAsia"/>
            <w:noProof/>
          </w:rPr>
          <w:t>总结</w:t>
        </w:r>
        <w:r w:rsidR="002A1FA3">
          <w:rPr>
            <w:noProof/>
            <w:webHidden/>
          </w:rPr>
          <w:tab/>
        </w:r>
        <w:r w:rsidR="002A1FA3">
          <w:rPr>
            <w:noProof/>
            <w:webHidden/>
          </w:rPr>
          <w:fldChar w:fldCharType="begin"/>
        </w:r>
        <w:r w:rsidR="002A1FA3">
          <w:rPr>
            <w:noProof/>
            <w:webHidden/>
          </w:rPr>
          <w:instrText xml:space="preserve"> PAGEREF _Toc497213229 \h </w:instrText>
        </w:r>
        <w:r w:rsidR="002A1FA3">
          <w:rPr>
            <w:noProof/>
            <w:webHidden/>
          </w:rPr>
        </w:r>
        <w:r w:rsidR="002A1FA3">
          <w:rPr>
            <w:noProof/>
            <w:webHidden/>
          </w:rPr>
          <w:fldChar w:fldCharType="separate"/>
        </w:r>
        <w:r w:rsidR="0083221F">
          <w:rPr>
            <w:rFonts w:hint="eastAsia"/>
            <w:b w:val="0"/>
            <w:bCs w:val="0"/>
            <w:noProof/>
            <w:webHidden/>
          </w:rPr>
          <w:t>错误</w:t>
        </w:r>
        <w:r w:rsidR="0083221F">
          <w:rPr>
            <w:rFonts w:hint="eastAsia"/>
            <w:b w:val="0"/>
            <w:bCs w:val="0"/>
            <w:noProof/>
            <w:webHidden/>
          </w:rPr>
          <w:t>!</w:t>
        </w:r>
        <w:r w:rsidR="0083221F">
          <w:rPr>
            <w:rFonts w:hint="eastAsia"/>
            <w:b w:val="0"/>
            <w:bCs w:val="0"/>
            <w:noProof/>
            <w:webHidden/>
          </w:rPr>
          <w:t>未定义书签。</w:t>
        </w:r>
        <w:r w:rsidR="002A1FA3">
          <w:rPr>
            <w:noProof/>
            <w:webHidden/>
          </w:rPr>
          <w:fldChar w:fldCharType="end"/>
        </w:r>
      </w:hyperlink>
    </w:p>
    <w:p w14:paraId="4EAA88C7" w14:textId="4310716A" w:rsidR="002A1FA3" w:rsidRDefault="006176A7">
      <w:pPr>
        <w:pStyle w:val="22"/>
        <w:tabs>
          <w:tab w:val="left" w:pos="960"/>
          <w:tab w:val="right" w:leader="dot" w:pos="8834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497213230" w:history="1">
        <w:r w:rsidR="002A1FA3" w:rsidRPr="00D004DB">
          <w:rPr>
            <w:rStyle w:val="af"/>
            <w:noProof/>
          </w:rPr>
          <w:t>4.1</w:t>
        </w:r>
        <w:r w:rsidR="002A1FA3">
          <w:rPr>
            <w:rFonts w:asciiTheme="minorHAnsi"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="00E9231A" w:rsidRPr="00E9231A">
          <w:rPr>
            <w:rStyle w:val="af"/>
            <w:rFonts w:hint="eastAsia"/>
            <w:noProof/>
          </w:rPr>
          <w:t>已完成的工作</w:t>
        </w:r>
        <w:r w:rsidR="002A1FA3">
          <w:rPr>
            <w:noProof/>
            <w:webHidden/>
          </w:rPr>
          <w:tab/>
        </w:r>
        <w:r w:rsidR="002A1FA3">
          <w:rPr>
            <w:noProof/>
            <w:webHidden/>
          </w:rPr>
          <w:fldChar w:fldCharType="begin"/>
        </w:r>
        <w:r w:rsidR="002A1FA3">
          <w:rPr>
            <w:noProof/>
            <w:webHidden/>
          </w:rPr>
          <w:instrText xml:space="preserve"> PAGEREF _Toc497213230 \h </w:instrText>
        </w:r>
        <w:r w:rsidR="002A1FA3">
          <w:rPr>
            <w:noProof/>
            <w:webHidden/>
          </w:rPr>
        </w:r>
        <w:r w:rsidR="002A1FA3">
          <w:rPr>
            <w:noProof/>
            <w:webHidden/>
          </w:rPr>
          <w:fldChar w:fldCharType="separate"/>
        </w:r>
        <w:r w:rsidR="0083221F">
          <w:rPr>
            <w:rFonts w:hint="eastAsia"/>
            <w:b/>
            <w:bCs/>
            <w:noProof/>
            <w:webHidden/>
          </w:rPr>
          <w:t>错误</w:t>
        </w:r>
        <w:r w:rsidR="0083221F">
          <w:rPr>
            <w:rFonts w:hint="eastAsia"/>
            <w:b/>
            <w:bCs/>
            <w:noProof/>
            <w:webHidden/>
          </w:rPr>
          <w:t>!</w:t>
        </w:r>
        <w:r w:rsidR="0083221F">
          <w:rPr>
            <w:rFonts w:hint="eastAsia"/>
            <w:b/>
            <w:bCs/>
            <w:noProof/>
            <w:webHidden/>
          </w:rPr>
          <w:t>未定义书签。</w:t>
        </w:r>
        <w:r w:rsidR="002A1FA3">
          <w:rPr>
            <w:noProof/>
            <w:webHidden/>
          </w:rPr>
          <w:fldChar w:fldCharType="end"/>
        </w:r>
      </w:hyperlink>
    </w:p>
    <w:p w14:paraId="7F4E09DD" w14:textId="555A84EB" w:rsidR="002A1FA3" w:rsidRDefault="006176A7">
      <w:pPr>
        <w:pStyle w:val="22"/>
        <w:tabs>
          <w:tab w:val="left" w:pos="960"/>
          <w:tab w:val="right" w:leader="dot" w:pos="8834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497213231" w:history="1">
        <w:r w:rsidR="002A1FA3" w:rsidRPr="00D004DB">
          <w:rPr>
            <w:rStyle w:val="af"/>
            <w:noProof/>
          </w:rPr>
          <w:t>4.2</w:t>
        </w:r>
        <w:r w:rsidR="002A1FA3">
          <w:rPr>
            <w:rFonts w:asciiTheme="minorHAnsi"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="00E9231A">
          <w:rPr>
            <w:rFonts w:asciiTheme="minorHAnsi" w:eastAsiaTheme="minorEastAsia" w:hAnsiTheme="minorHAnsi" w:cstheme="minorBidi" w:hint="eastAsia"/>
            <w:smallCaps w:val="0"/>
            <w:noProof/>
            <w:sz w:val="21"/>
            <w:szCs w:val="22"/>
          </w:rPr>
          <w:t>需要进一步完善的地方</w:t>
        </w:r>
        <w:r w:rsidR="002A1FA3">
          <w:rPr>
            <w:noProof/>
            <w:webHidden/>
          </w:rPr>
          <w:tab/>
        </w:r>
        <w:r w:rsidR="002A1FA3">
          <w:rPr>
            <w:noProof/>
            <w:webHidden/>
          </w:rPr>
          <w:fldChar w:fldCharType="begin"/>
        </w:r>
        <w:r w:rsidR="002A1FA3">
          <w:rPr>
            <w:noProof/>
            <w:webHidden/>
          </w:rPr>
          <w:instrText xml:space="preserve"> PAGEREF _Toc497213231 \h </w:instrText>
        </w:r>
        <w:r w:rsidR="002A1FA3">
          <w:rPr>
            <w:noProof/>
            <w:webHidden/>
          </w:rPr>
        </w:r>
        <w:r w:rsidR="002A1FA3">
          <w:rPr>
            <w:noProof/>
            <w:webHidden/>
          </w:rPr>
          <w:fldChar w:fldCharType="separate"/>
        </w:r>
        <w:r w:rsidR="0083221F">
          <w:rPr>
            <w:rFonts w:hint="eastAsia"/>
            <w:b/>
            <w:bCs/>
            <w:noProof/>
            <w:webHidden/>
          </w:rPr>
          <w:t>错误</w:t>
        </w:r>
        <w:r w:rsidR="0083221F">
          <w:rPr>
            <w:rFonts w:hint="eastAsia"/>
            <w:b/>
            <w:bCs/>
            <w:noProof/>
            <w:webHidden/>
          </w:rPr>
          <w:t>!</w:t>
        </w:r>
        <w:r w:rsidR="0083221F">
          <w:rPr>
            <w:rFonts w:hint="eastAsia"/>
            <w:b/>
            <w:bCs/>
            <w:noProof/>
            <w:webHidden/>
          </w:rPr>
          <w:t>未定义书签。</w:t>
        </w:r>
        <w:r w:rsidR="002A1FA3">
          <w:rPr>
            <w:noProof/>
            <w:webHidden/>
          </w:rPr>
          <w:fldChar w:fldCharType="end"/>
        </w:r>
      </w:hyperlink>
    </w:p>
    <w:p w14:paraId="1AAECAA0" w14:textId="06E2DA03" w:rsidR="002A1FA3" w:rsidRDefault="006176A7">
      <w:pPr>
        <w:pStyle w:val="22"/>
        <w:tabs>
          <w:tab w:val="left" w:pos="960"/>
          <w:tab w:val="right" w:leader="dot" w:pos="8834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497213233" w:history="1">
        <w:r w:rsidR="00E9231A">
          <w:rPr>
            <w:rStyle w:val="af"/>
            <w:noProof/>
          </w:rPr>
          <w:t>4</w:t>
        </w:r>
        <w:r w:rsidR="002A1FA3" w:rsidRPr="00D004DB">
          <w:rPr>
            <w:rStyle w:val="af"/>
            <w:noProof/>
          </w:rPr>
          <w:t>.</w:t>
        </w:r>
        <w:r w:rsidR="00E9231A">
          <w:rPr>
            <w:rStyle w:val="af"/>
            <w:noProof/>
          </w:rPr>
          <w:t>3</w:t>
        </w:r>
        <w:r w:rsidR="002A1FA3">
          <w:rPr>
            <w:rFonts w:asciiTheme="minorHAnsi"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="0083221F">
          <w:rPr>
            <w:rFonts w:asciiTheme="minorHAnsi" w:eastAsiaTheme="minorEastAsia" w:hAnsiTheme="minorHAnsi" w:cstheme="minorBidi" w:hint="eastAsia"/>
            <w:smallCaps w:val="0"/>
            <w:noProof/>
            <w:sz w:val="21"/>
            <w:szCs w:val="22"/>
          </w:rPr>
          <w:t>心得体会</w:t>
        </w:r>
        <w:r w:rsidR="002A1FA3">
          <w:rPr>
            <w:noProof/>
            <w:webHidden/>
          </w:rPr>
          <w:tab/>
        </w:r>
        <w:r w:rsidR="002A1FA3">
          <w:rPr>
            <w:noProof/>
            <w:webHidden/>
          </w:rPr>
          <w:fldChar w:fldCharType="begin"/>
        </w:r>
        <w:r w:rsidR="002A1FA3">
          <w:rPr>
            <w:noProof/>
            <w:webHidden/>
          </w:rPr>
          <w:instrText xml:space="preserve"> PAGEREF _Toc497213233 \h </w:instrText>
        </w:r>
        <w:r w:rsidR="002A1FA3">
          <w:rPr>
            <w:noProof/>
            <w:webHidden/>
          </w:rPr>
        </w:r>
        <w:r w:rsidR="002A1FA3">
          <w:rPr>
            <w:noProof/>
            <w:webHidden/>
          </w:rPr>
          <w:fldChar w:fldCharType="separate"/>
        </w:r>
        <w:r w:rsidR="0083221F">
          <w:rPr>
            <w:rFonts w:hint="eastAsia"/>
            <w:b/>
            <w:bCs/>
            <w:noProof/>
            <w:webHidden/>
          </w:rPr>
          <w:t>错误</w:t>
        </w:r>
        <w:r w:rsidR="0083221F">
          <w:rPr>
            <w:rFonts w:hint="eastAsia"/>
            <w:b/>
            <w:bCs/>
            <w:noProof/>
            <w:webHidden/>
          </w:rPr>
          <w:t>!</w:t>
        </w:r>
        <w:r w:rsidR="0083221F">
          <w:rPr>
            <w:rFonts w:hint="eastAsia"/>
            <w:b/>
            <w:bCs/>
            <w:noProof/>
            <w:webHidden/>
          </w:rPr>
          <w:t>未定义书签。</w:t>
        </w:r>
        <w:r w:rsidR="002A1FA3">
          <w:rPr>
            <w:noProof/>
            <w:webHidden/>
          </w:rPr>
          <w:fldChar w:fldCharType="end"/>
        </w:r>
      </w:hyperlink>
    </w:p>
    <w:p w14:paraId="587F0DF7" w14:textId="299DF572" w:rsidR="000C5960" w:rsidRDefault="000C5960">
      <w:pPr>
        <w:sectPr w:rsidR="000C5960" w:rsidSect="00976F7A">
          <w:headerReference w:type="default" r:id="rId15"/>
          <w:footerReference w:type="default" r:id="rId16"/>
          <w:footnotePr>
            <w:numRestart w:val="eachPage"/>
          </w:footnotePr>
          <w:pgSz w:w="11906" w:h="16838"/>
          <w:pgMar w:top="1843" w:right="1531" w:bottom="1588" w:left="1531" w:header="851" w:footer="992" w:gutter="0"/>
          <w:pgNumType w:fmt="upperRoman" w:start="1"/>
          <w:cols w:space="720"/>
          <w:docGrid w:type="linesAndChars" w:linePitch="459"/>
        </w:sectPr>
      </w:pPr>
      <w:r>
        <w:fldChar w:fldCharType="end"/>
      </w:r>
    </w:p>
    <w:p w14:paraId="06DA15F2" w14:textId="655933CC" w:rsidR="009C221A" w:rsidRDefault="009C221A" w:rsidP="009C221A">
      <w:pPr>
        <w:pStyle w:val="10"/>
      </w:pPr>
      <w:bookmarkStart w:id="13" w:name="_Hlt133999525"/>
      <w:bookmarkStart w:id="14" w:name="_Hlt133997595"/>
      <w:bookmarkStart w:id="15" w:name="_Hlt133996523"/>
      <w:bookmarkStart w:id="16" w:name="_Hlt134000930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r>
        <w:rPr>
          <w:rFonts w:hint="eastAsia"/>
        </w:rPr>
        <w:lastRenderedPageBreak/>
        <w:t>完成情况</w:t>
      </w:r>
    </w:p>
    <w:p w14:paraId="2A2514F8" w14:textId="3CF7B0FE" w:rsidR="00B30374" w:rsidRDefault="00B30374" w:rsidP="00B30374">
      <w:pPr>
        <w:pStyle w:val="2"/>
        <w:ind w:right="240"/>
      </w:pPr>
      <w:r>
        <w:rPr>
          <w:rFonts w:hint="eastAsia"/>
        </w:rPr>
        <w:t>习题完成情况</w:t>
      </w:r>
    </w:p>
    <w:p w14:paraId="054DD519" w14:textId="2C7CAD28" w:rsidR="004820A2" w:rsidRDefault="004820A2" w:rsidP="004820A2">
      <w:pPr>
        <w:pStyle w:val="a3"/>
        <w:ind w:firstLine="480"/>
      </w:pPr>
      <w:proofErr w:type="spellStart"/>
      <w:r>
        <w:rPr>
          <w:rFonts w:hint="eastAsia"/>
        </w:rPr>
        <w:t>POJ</w:t>
      </w:r>
      <w:proofErr w:type="spellEnd"/>
      <w:r>
        <w:rPr>
          <w:rFonts w:hint="eastAsia"/>
        </w:rPr>
        <w:t>上习题共完成</w:t>
      </w:r>
      <w:r>
        <w:rPr>
          <w:rFonts w:hint="eastAsia"/>
        </w:rPr>
        <w:t>18</w:t>
      </w:r>
      <w:r>
        <w:rPr>
          <w:rFonts w:hint="eastAsia"/>
        </w:rPr>
        <w:t>道：</w:t>
      </w:r>
      <w:r w:rsidR="00AF0056">
        <w:rPr>
          <w:rFonts w:hint="eastAsia"/>
        </w:rPr>
        <w:t>如图</w:t>
      </w:r>
      <w:r w:rsidR="00AF0056">
        <w:rPr>
          <w:rFonts w:hint="eastAsia"/>
        </w:rPr>
        <w:t>1.1</w:t>
      </w:r>
      <w:r w:rsidR="00AF0056">
        <w:rPr>
          <w:rFonts w:hint="eastAsia"/>
        </w:rPr>
        <w:t>所示：</w:t>
      </w:r>
    </w:p>
    <w:p w14:paraId="460BB3D8" w14:textId="7D5DAEAE" w:rsidR="00A537E6" w:rsidRDefault="00AC6F26" w:rsidP="00A537E6">
      <w:pPr>
        <w:pStyle w:val="a3"/>
        <w:ind w:firstLine="480"/>
        <w:jc w:val="center"/>
      </w:pPr>
      <w:r>
        <w:rPr>
          <w:noProof/>
        </w:rPr>
        <w:drawing>
          <wp:inline distT="0" distB="0" distL="0" distR="0" wp14:anchorId="0E034119" wp14:editId="2DE52789">
            <wp:extent cx="5494496" cy="1295512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94496" cy="1295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E1880" w14:textId="23B0EF2D" w:rsidR="00A537E6" w:rsidRDefault="00A537E6" w:rsidP="00A537E6">
      <w:pPr>
        <w:pStyle w:val="a3"/>
        <w:ind w:firstLine="480"/>
        <w:jc w:val="center"/>
      </w:pPr>
      <w:r>
        <w:rPr>
          <w:rFonts w:hint="eastAsia"/>
        </w:rPr>
        <w:t>图</w:t>
      </w:r>
      <w:r>
        <w:rPr>
          <w:rFonts w:hint="eastAsia"/>
        </w:rPr>
        <w:t>1.1</w:t>
      </w:r>
      <w:r>
        <w:rPr>
          <w:rFonts w:hint="eastAsia"/>
        </w:rPr>
        <w:t>：习题完成情况</w:t>
      </w:r>
    </w:p>
    <w:p w14:paraId="55D45FCC" w14:textId="0FFFB1D6" w:rsidR="00BE779B" w:rsidRDefault="00FA39EA" w:rsidP="00FA39EA">
      <w:pPr>
        <w:pStyle w:val="a3"/>
        <w:ind w:firstLine="480"/>
      </w:pPr>
      <w:proofErr w:type="spellStart"/>
      <w:r>
        <w:rPr>
          <w:rFonts w:hint="eastAsia"/>
        </w:rPr>
        <w:t>LCA_</w:t>
      </w:r>
      <w:r>
        <w:t>RMQ</w:t>
      </w:r>
      <w:proofErr w:type="spellEnd"/>
      <w:r w:rsidR="00E0484E">
        <w:rPr>
          <w:rFonts w:hint="eastAsia"/>
        </w:rPr>
        <w:t>章节完成</w:t>
      </w:r>
      <w:r w:rsidR="00E0484E">
        <w:rPr>
          <w:rFonts w:hint="eastAsia"/>
        </w:rPr>
        <w:t xml:space="preserve"> 4</w:t>
      </w:r>
      <w:bookmarkStart w:id="17" w:name="_GoBack"/>
      <w:bookmarkEnd w:id="17"/>
      <w:r w:rsidR="00E0484E">
        <w:rPr>
          <w:rFonts w:hint="eastAsia"/>
        </w:rPr>
        <w:t>题</w:t>
      </w:r>
    </w:p>
    <w:p w14:paraId="7959214E" w14:textId="2E1845F2" w:rsidR="00E0484E" w:rsidRDefault="00E0484E" w:rsidP="00FA39EA">
      <w:pPr>
        <w:pStyle w:val="a3"/>
        <w:ind w:firstLine="480"/>
      </w:pPr>
      <w:r>
        <w:rPr>
          <w:rFonts w:hint="eastAsia"/>
        </w:rPr>
        <w:t>并查集章节完成</w:t>
      </w:r>
      <w:r>
        <w:rPr>
          <w:rFonts w:hint="eastAsia"/>
        </w:rPr>
        <w:t>3</w:t>
      </w:r>
      <w:r>
        <w:rPr>
          <w:rFonts w:hint="eastAsia"/>
        </w:rPr>
        <w:t>题</w:t>
      </w:r>
    </w:p>
    <w:p w14:paraId="744025C2" w14:textId="24422D62" w:rsidR="00E0484E" w:rsidRDefault="00E0484E" w:rsidP="00FA39EA">
      <w:pPr>
        <w:pStyle w:val="a3"/>
        <w:ind w:firstLine="480"/>
      </w:pPr>
      <w:r>
        <w:rPr>
          <w:rFonts w:hint="eastAsia"/>
        </w:rPr>
        <w:t>差分约束系统章节完成</w:t>
      </w:r>
      <w:r>
        <w:rPr>
          <w:rFonts w:hint="eastAsia"/>
        </w:rPr>
        <w:t>2</w:t>
      </w:r>
      <w:r>
        <w:rPr>
          <w:rFonts w:hint="eastAsia"/>
        </w:rPr>
        <w:t>题</w:t>
      </w:r>
    </w:p>
    <w:p w14:paraId="2A1264E2" w14:textId="079CF027" w:rsidR="00E0484E" w:rsidRDefault="00E0484E" w:rsidP="00FA39EA">
      <w:pPr>
        <w:pStyle w:val="a3"/>
        <w:ind w:firstLine="480"/>
      </w:pPr>
      <w:r>
        <w:rPr>
          <w:rFonts w:hint="eastAsia"/>
        </w:rPr>
        <w:t>后缀数组章节完成</w:t>
      </w:r>
      <w:r>
        <w:rPr>
          <w:rFonts w:hint="eastAsia"/>
        </w:rPr>
        <w:t>3</w:t>
      </w:r>
      <w:r>
        <w:rPr>
          <w:rFonts w:hint="eastAsia"/>
        </w:rPr>
        <w:t>题</w:t>
      </w:r>
    </w:p>
    <w:p w14:paraId="2AB5B5F3" w14:textId="4D670214" w:rsidR="00E0484E" w:rsidRDefault="00E0484E" w:rsidP="00FA39EA">
      <w:pPr>
        <w:pStyle w:val="a3"/>
        <w:ind w:firstLine="480"/>
      </w:pPr>
      <w:r>
        <w:rPr>
          <w:rFonts w:hint="eastAsia"/>
        </w:rPr>
        <w:t>树状数组章节完成</w:t>
      </w:r>
      <w:r>
        <w:rPr>
          <w:rFonts w:hint="eastAsia"/>
        </w:rPr>
        <w:t>4</w:t>
      </w:r>
      <w:r>
        <w:rPr>
          <w:rFonts w:hint="eastAsia"/>
        </w:rPr>
        <w:t>题</w:t>
      </w:r>
    </w:p>
    <w:p w14:paraId="03C7A132" w14:textId="25A67C1C" w:rsidR="00E0484E" w:rsidRPr="004820A2" w:rsidRDefault="00E0484E" w:rsidP="00FA39EA">
      <w:pPr>
        <w:pStyle w:val="a3"/>
        <w:ind w:firstLine="480"/>
        <w:rPr>
          <w:rFonts w:hint="eastAsia"/>
        </w:rPr>
      </w:pPr>
      <w:r>
        <w:rPr>
          <w:rFonts w:hint="eastAsia"/>
        </w:rPr>
        <w:t>线段树章节完成</w:t>
      </w:r>
      <w:r>
        <w:rPr>
          <w:rFonts w:hint="eastAsia"/>
        </w:rPr>
        <w:t>2</w:t>
      </w:r>
      <w:r>
        <w:rPr>
          <w:rFonts w:hint="eastAsia"/>
        </w:rPr>
        <w:t>题</w:t>
      </w:r>
    </w:p>
    <w:p w14:paraId="199DC94F" w14:textId="119B54E1" w:rsidR="00B30374" w:rsidRDefault="00B30374" w:rsidP="00B30374">
      <w:pPr>
        <w:pStyle w:val="2"/>
        <w:ind w:right="240"/>
      </w:pPr>
      <w:r>
        <w:rPr>
          <w:rFonts w:hint="eastAsia"/>
        </w:rPr>
        <w:t>小组工作</w:t>
      </w:r>
      <w:r w:rsidR="00EB0E9B">
        <w:rPr>
          <w:rFonts w:hint="eastAsia"/>
        </w:rPr>
        <w:t>贡献</w:t>
      </w:r>
    </w:p>
    <w:p w14:paraId="0F13E57A" w14:textId="7C642D64" w:rsidR="000C220A" w:rsidRDefault="00722496" w:rsidP="000C220A">
      <w:pPr>
        <w:pStyle w:val="a3"/>
        <w:ind w:firstLine="480"/>
      </w:pPr>
      <w:r>
        <w:rPr>
          <w:rFonts w:hint="eastAsia"/>
        </w:rPr>
        <w:t>小组选择报告专题为并查集专题</w:t>
      </w:r>
      <w:r w:rsidR="00D40568">
        <w:rPr>
          <w:rFonts w:hint="eastAsia"/>
        </w:rPr>
        <w:t>。</w:t>
      </w:r>
    </w:p>
    <w:p w14:paraId="3CB06794" w14:textId="77777777" w:rsidR="00DB71B2" w:rsidRDefault="00B371B2" w:rsidP="000C220A">
      <w:pPr>
        <w:pStyle w:val="a3"/>
        <w:ind w:firstLine="480"/>
      </w:pPr>
      <w:r>
        <w:t>我负责的工作是：</w:t>
      </w:r>
    </w:p>
    <w:p w14:paraId="4CACB437" w14:textId="564F5659" w:rsidR="000C1A4F" w:rsidRDefault="00B371B2" w:rsidP="000C220A">
      <w:pPr>
        <w:pStyle w:val="a3"/>
        <w:ind w:firstLine="480"/>
      </w:pPr>
      <w:r>
        <w:t>1</w:t>
      </w:r>
      <w:r>
        <w:t>负责</w:t>
      </w:r>
      <w:proofErr w:type="spellStart"/>
      <w:r>
        <w:t>poj</w:t>
      </w:r>
      <w:r>
        <w:rPr>
          <w:rFonts w:hint="eastAsia"/>
        </w:rPr>
        <w:t>1182</w:t>
      </w:r>
      <w:proofErr w:type="spellEnd"/>
      <w:r>
        <w:rPr>
          <w:rFonts w:hint="eastAsia"/>
        </w:rPr>
        <w:t>食物链的题解，准备这部分</w:t>
      </w:r>
      <w:proofErr w:type="spellStart"/>
      <w:r>
        <w:rPr>
          <w:rFonts w:hint="eastAsia"/>
        </w:rPr>
        <w:t>ppt</w:t>
      </w:r>
      <w:proofErr w:type="spellEnd"/>
      <w:r>
        <w:rPr>
          <w:rFonts w:hint="eastAsia"/>
        </w:rPr>
        <w:t>的内容</w:t>
      </w:r>
      <w:r w:rsidR="0004572C">
        <w:rPr>
          <w:rFonts w:hint="eastAsia"/>
        </w:rPr>
        <w:t>。</w:t>
      </w:r>
    </w:p>
    <w:p w14:paraId="27D72D18" w14:textId="407D718E" w:rsidR="008B5779" w:rsidRDefault="00AA7B85" w:rsidP="000C220A">
      <w:pPr>
        <w:pStyle w:val="a3"/>
        <w:ind w:firstLine="480"/>
      </w:pPr>
      <w:r>
        <w:rPr>
          <w:rFonts w:hint="eastAsia"/>
        </w:rPr>
        <w:t>2</w:t>
      </w:r>
      <w:r w:rsidR="008B5779">
        <w:rPr>
          <w:rFonts w:hint="eastAsia"/>
        </w:rPr>
        <w:t>结合组内其他成员完成的</w:t>
      </w:r>
      <w:proofErr w:type="spellStart"/>
      <w:r w:rsidR="008B5779">
        <w:rPr>
          <w:rFonts w:hint="eastAsia"/>
        </w:rPr>
        <w:t>ppt</w:t>
      </w:r>
      <w:proofErr w:type="spellEnd"/>
      <w:r w:rsidR="008B5779">
        <w:rPr>
          <w:rFonts w:hint="eastAsia"/>
        </w:rPr>
        <w:t>，理解</w:t>
      </w:r>
      <w:proofErr w:type="spellStart"/>
      <w:r w:rsidR="008B5779">
        <w:rPr>
          <w:rFonts w:hint="eastAsia"/>
        </w:rPr>
        <w:t>poj1733</w:t>
      </w:r>
      <w:proofErr w:type="spellEnd"/>
      <w:r w:rsidR="008B5779">
        <w:t xml:space="preserve"> </w:t>
      </w:r>
      <w:r w:rsidR="008B5779">
        <w:rPr>
          <w:rFonts w:hint="eastAsia"/>
        </w:rPr>
        <w:t>parity game</w:t>
      </w:r>
      <w:r w:rsidR="008B5779">
        <w:rPr>
          <w:rFonts w:hint="eastAsia"/>
        </w:rPr>
        <w:t>的思路</w:t>
      </w:r>
      <w:r w:rsidR="004E250D">
        <w:rPr>
          <w:rFonts w:hint="eastAsia"/>
        </w:rPr>
        <w:t>。</w:t>
      </w:r>
    </w:p>
    <w:p w14:paraId="70D69CC0" w14:textId="77777777" w:rsidR="001907FD" w:rsidRDefault="004E250D" w:rsidP="001907FD">
      <w:pPr>
        <w:pStyle w:val="a3"/>
        <w:ind w:firstLine="480"/>
      </w:pPr>
      <w:r>
        <w:rPr>
          <w:rFonts w:hint="eastAsia"/>
        </w:rPr>
        <w:t>3</w:t>
      </w:r>
      <w:r>
        <w:rPr>
          <w:rFonts w:hint="eastAsia"/>
        </w:rPr>
        <w:t>负责作报告是对例题的讲解。</w:t>
      </w:r>
    </w:p>
    <w:p w14:paraId="6A467D7D" w14:textId="6E3E8DE6" w:rsidR="00EB0E9B" w:rsidRDefault="00EB0E9B" w:rsidP="001907FD">
      <w:pPr>
        <w:pStyle w:val="10"/>
      </w:pPr>
      <w:r>
        <w:rPr>
          <w:rFonts w:hint="eastAsia"/>
        </w:rPr>
        <w:lastRenderedPageBreak/>
        <w:t>并查集</w:t>
      </w:r>
    </w:p>
    <w:p w14:paraId="17FAA62C" w14:textId="2EBE30C2" w:rsidR="00D9090B" w:rsidRDefault="00131ACE" w:rsidP="00D9090B">
      <w:pPr>
        <w:pStyle w:val="2"/>
        <w:ind w:right="240"/>
      </w:pPr>
      <w:r>
        <w:rPr>
          <w:rFonts w:hint="eastAsia"/>
        </w:rPr>
        <w:t>基本描述</w:t>
      </w:r>
    </w:p>
    <w:p w14:paraId="51614922" w14:textId="2DDCF0A9" w:rsidR="001907FD" w:rsidRDefault="00EB2594" w:rsidP="00A73147">
      <w:pPr>
        <w:pStyle w:val="30"/>
        <w:spacing w:before="229" w:after="229"/>
      </w:pPr>
      <w:r>
        <w:rPr>
          <w:rFonts w:hint="eastAsia"/>
        </w:rPr>
        <w:t>并查集的</w:t>
      </w:r>
      <w:r w:rsidR="00A73147">
        <w:rPr>
          <w:rFonts w:hint="eastAsia"/>
        </w:rPr>
        <w:t>概念：</w:t>
      </w:r>
    </w:p>
    <w:p w14:paraId="7CA69E25" w14:textId="04F688ED" w:rsidR="00717CB6" w:rsidRDefault="009D3E02" w:rsidP="00A73147">
      <w:pPr>
        <w:pStyle w:val="a3"/>
        <w:ind w:firstLine="480"/>
      </w:pPr>
      <w:r>
        <w:rPr>
          <w:rFonts w:hint="eastAsia"/>
        </w:rPr>
        <w:t>并查集（</w:t>
      </w:r>
      <w:r w:rsidR="00501693">
        <w:rPr>
          <w:rFonts w:hint="eastAsia"/>
        </w:rPr>
        <w:t>Disjoint</w:t>
      </w:r>
      <w:r w:rsidR="00501693">
        <w:t xml:space="preserve"> </w:t>
      </w:r>
      <w:r w:rsidR="00501693">
        <w:rPr>
          <w:rFonts w:hint="eastAsia"/>
        </w:rPr>
        <w:t>Set</w:t>
      </w:r>
      <w:r>
        <w:rPr>
          <w:rFonts w:hint="eastAsia"/>
        </w:rPr>
        <w:t>）</w:t>
      </w:r>
      <w:r w:rsidR="00501693">
        <w:rPr>
          <w:rFonts w:hint="eastAsia"/>
        </w:rPr>
        <w:t>是一种</w:t>
      </w:r>
      <w:r w:rsidR="00103BE6">
        <w:rPr>
          <w:rFonts w:hint="eastAsia"/>
        </w:rPr>
        <w:t>特殊的数据结构。</w:t>
      </w:r>
      <w:r w:rsidR="006912DE">
        <w:rPr>
          <w:rFonts w:hint="eastAsia"/>
        </w:rPr>
        <w:t>其定义可以表述如下：</w:t>
      </w:r>
      <w:r w:rsidR="001820E2">
        <w:rPr>
          <w:rFonts w:hint="eastAsia"/>
        </w:rPr>
        <w:t>将</w:t>
      </w:r>
      <w:r w:rsidR="001820E2">
        <w:rPr>
          <w:rFonts w:hint="eastAsia"/>
        </w:rPr>
        <w:t>n</w:t>
      </w:r>
      <w:proofErr w:type="gramStart"/>
      <w:r w:rsidR="001820E2">
        <w:rPr>
          <w:rFonts w:hint="eastAsia"/>
        </w:rPr>
        <w:t>个</w:t>
      </w:r>
      <w:proofErr w:type="gramEnd"/>
      <w:r w:rsidR="001820E2">
        <w:rPr>
          <w:rFonts w:hint="eastAsia"/>
        </w:rPr>
        <w:t>不同的元素划分成一组不相交的集合，开始时，每个元素各自成一个单元素的集合，然后按照一定的规律将归于同一组元素的集合合并，在每个集合中，选择其中一个作为这个集合的代表</w:t>
      </w:r>
      <w:r w:rsidR="00DC267A">
        <w:rPr>
          <w:rFonts w:hint="eastAsia"/>
        </w:rPr>
        <w:t>，适合描述这类问题的数据结构称为并查集</w:t>
      </w:r>
      <w:r w:rsidR="00717CB6">
        <w:rPr>
          <w:rFonts w:hint="eastAsia"/>
        </w:rPr>
        <w:t>。</w:t>
      </w:r>
    </w:p>
    <w:p w14:paraId="00EF9709" w14:textId="4B55F347" w:rsidR="00717CB6" w:rsidRDefault="00EB2594" w:rsidP="00717CB6">
      <w:pPr>
        <w:pStyle w:val="30"/>
        <w:spacing w:before="229" w:after="229"/>
      </w:pPr>
      <w:r>
        <w:rPr>
          <w:rFonts w:hint="eastAsia"/>
        </w:rPr>
        <w:t>并查集的</w:t>
      </w:r>
      <w:r w:rsidR="00717CB6">
        <w:rPr>
          <w:rFonts w:hint="eastAsia"/>
        </w:rPr>
        <w:t>实现</w:t>
      </w:r>
    </w:p>
    <w:p w14:paraId="04B79814" w14:textId="3ED98359" w:rsidR="00CE3921" w:rsidRDefault="008758B4" w:rsidP="00A73147">
      <w:pPr>
        <w:pStyle w:val="a3"/>
        <w:ind w:firstLine="480"/>
      </w:pPr>
      <w:r>
        <w:rPr>
          <w:rFonts w:hint="eastAsia"/>
        </w:rPr>
        <w:t>并查集最常见也是最基本的两种操作：</w:t>
      </w:r>
    </w:p>
    <w:p w14:paraId="3990D4CF" w14:textId="6CF6D2FC" w:rsidR="008758B4" w:rsidRDefault="008758B4" w:rsidP="00A73147">
      <w:pPr>
        <w:pStyle w:val="a3"/>
        <w:ind w:firstLine="480"/>
      </w:pPr>
      <w:r>
        <w:rPr>
          <w:rFonts w:hint="eastAsia"/>
        </w:rPr>
        <w:t>1</w:t>
      </w:r>
      <w:r>
        <w:rPr>
          <w:rFonts w:hint="eastAsia"/>
        </w:rPr>
        <w:t>合并两个集合</w:t>
      </w:r>
      <w:r w:rsidR="00BF5F19">
        <w:t xml:space="preserve"> </w:t>
      </w:r>
      <w:r w:rsidR="00BF5F19">
        <w:rPr>
          <w:rFonts w:hint="eastAsia"/>
        </w:rPr>
        <w:t>Union</w:t>
      </w:r>
    </w:p>
    <w:p w14:paraId="507BE834" w14:textId="3049B0F6" w:rsidR="0007461C" w:rsidRDefault="008758B4" w:rsidP="00A73147">
      <w:pPr>
        <w:pStyle w:val="a3"/>
        <w:ind w:firstLine="480"/>
      </w:pPr>
      <w:r>
        <w:rPr>
          <w:rFonts w:hint="eastAsia"/>
        </w:rPr>
        <w:t>2</w:t>
      </w:r>
      <w:r>
        <w:rPr>
          <w:rFonts w:hint="eastAsia"/>
        </w:rPr>
        <w:t>查找某个</w:t>
      </w:r>
      <w:r w:rsidR="00BF5F19">
        <w:rPr>
          <w:rFonts w:hint="eastAsia"/>
        </w:rPr>
        <w:t>元素所在的集合</w:t>
      </w:r>
      <w:r w:rsidR="00653AB6">
        <w:rPr>
          <w:rFonts w:hint="eastAsia"/>
        </w:rPr>
        <w:t xml:space="preserve"> Find</w:t>
      </w:r>
    </w:p>
    <w:p w14:paraId="5D8B68D1" w14:textId="400B5B00" w:rsidR="008E6319" w:rsidRDefault="008B5735" w:rsidP="0021169D">
      <w:pPr>
        <w:pStyle w:val="a3"/>
        <w:ind w:firstLineChars="0" w:firstLine="0"/>
      </w:pPr>
      <w:r>
        <w:rPr>
          <w:rFonts w:hint="eastAsia"/>
        </w:rPr>
        <w:t>通常用</w:t>
      </w:r>
      <w:r w:rsidR="00614811">
        <w:rPr>
          <w:rFonts w:hint="eastAsia"/>
        </w:rPr>
        <w:t>一颗“有根树”</w:t>
      </w:r>
      <w:r w:rsidR="000D01AD">
        <w:rPr>
          <w:rFonts w:hint="eastAsia"/>
        </w:rPr>
        <w:t>来实现并查集</w:t>
      </w:r>
      <w:r w:rsidR="00CF5A86">
        <w:rPr>
          <w:rFonts w:hint="eastAsia"/>
        </w:rPr>
        <w:t>，用根节点来代表</w:t>
      </w:r>
      <w:r w:rsidR="00FE3177">
        <w:rPr>
          <w:rFonts w:hint="eastAsia"/>
        </w:rPr>
        <w:t>每一个集合</w:t>
      </w:r>
      <w:r w:rsidR="00AA6EF5">
        <w:rPr>
          <w:rFonts w:hint="eastAsia"/>
        </w:rPr>
        <w:t>。定义数组</w:t>
      </w:r>
      <w:r w:rsidR="00DC08AF">
        <w:rPr>
          <w:rFonts w:hint="eastAsia"/>
        </w:rPr>
        <w:t>Set</w:t>
      </w:r>
      <w:r w:rsidR="000F7425">
        <w:rPr>
          <w:rFonts w:hint="eastAsia"/>
        </w:rPr>
        <w:t>[</w:t>
      </w:r>
      <w:r w:rsidR="00E038F9">
        <w:t>n</w:t>
      </w:r>
      <w:r w:rsidR="000F7425">
        <w:t>]</w:t>
      </w:r>
      <w:r w:rsidR="00CF5A86">
        <w:rPr>
          <w:rFonts w:hint="eastAsia"/>
        </w:rPr>
        <w:t>，</w:t>
      </w:r>
      <w:r w:rsidR="00703B8F">
        <w:rPr>
          <w:rFonts w:hint="eastAsia"/>
        </w:rPr>
        <w:t>如果</w:t>
      </w:r>
      <w:r w:rsidR="00CF5A86">
        <w:rPr>
          <w:rFonts w:hint="eastAsia"/>
        </w:rPr>
        <w:t>Set</w:t>
      </w:r>
      <w:r w:rsidR="00CF5A86">
        <w:t>[</w:t>
      </w:r>
      <w:proofErr w:type="spellStart"/>
      <w:r w:rsidR="00CF5A86">
        <w:t>i</w:t>
      </w:r>
      <w:proofErr w:type="spellEnd"/>
      <w:r w:rsidR="00CF5A86">
        <w:t>]</w:t>
      </w:r>
      <w:r w:rsidR="00CF5A86">
        <w:rPr>
          <w:rFonts w:hint="eastAsia"/>
        </w:rPr>
        <w:t xml:space="preserve"> =</w:t>
      </w:r>
      <w:r w:rsidR="00CF5A86">
        <w:t xml:space="preserve"> </w:t>
      </w:r>
      <w:proofErr w:type="spellStart"/>
      <w:r w:rsidR="00CF5A86">
        <w:rPr>
          <w:rFonts w:hint="eastAsia"/>
        </w:rPr>
        <w:t>i</w:t>
      </w:r>
      <w:proofErr w:type="spellEnd"/>
      <w:r w:rsidR="00CF5A86">
        <w:rPr>
          <w:rFonts w:hint="eastAsia"/>
        </w:rPr>
        <w:t>，表示</w:t>
      </w:r>
      <w:proofErr w:type="spellStart"/>
      <w:r w:rsidR="00CF5A86">
        <w:rPr>
          <w:rFonts w:hint="eastAsia"/>
        </w:rPr>
        <w:t>i</w:t>
      </w:r>
      <w:proofErr w:type="spellEnd"/>
      <w:r w:rsidR="00CF5A86">
        <w:rPr>
          <w:rFonts w:hint="eastAsia"/>
        </w:rPr>
        <w:t>节点</w:t>
      </w:r>
      <w:r w:rsidR="00BE74C2">
        <w:rPr>
          <w:rFonts w:hint="eastAsia"/>
        </w:rPr>
        <w:t>是根节点，</w:t>
      </w:r>
      <w:r w:rsidR="00703B8F">
        <w:rPr>
          <w:rFonts w:hint="eastAsia"/>
        </w:rPr>
        <w:t>否则</w:t>
      </w:r>
      <w:r w:rsidR="00703B8F">
        <w:rPr>
          <w:rFonts w:hint="eastAsia"/>
        </w:rPr>
        <w:t>Set[</w:t>
      </w:r>
      <w:proofErr w:type="spellStart"/>
      <w:r w:rsidR="00703B8F">
        <w:t>i</w:t>
      </w:r>
      <w:proofErr w:type="spellEnd"/>
      <w:r w:rsidR="00703B8F">
        <w:t>]</w:t>
      </w:r>
      <w:r w:rsidR="00703B8F">
        <w:rPr>
          <w:rFonts w:hint="eastAsia"/>
        </w:rPr>
        <w:t>表示</w:t>
      </w:r>
      <w:proofErr w:type="spellStart"/>
      <w:r w:rsidR="00703B8F">
        <w:rPr>
          <w:rFonts w:hint="eastAsia"/>
        </w:rPr>
        <w:t>i</w:t>
      </w:r>
      <w:proofErr w:type="spellEnd"/>
      <w:r w:rsidR="00703B8F">
        <w:rPr>
          <w:rFonts w:hint="eastAsia"/>
        </w:rPr>
        <w:t>节点的父节点。</w:t>
      </w:r>
      <w:r w:rsidR="00F67AD0">
        <w:rPr>
          <w:rFonts w:hint="eastAsia"/>
        </w:rPr>
        <w:t>如图</w:t>
      </w:r>
      <w:r w:rsidR="00F67AD0">
        <w:rPr>
          <w:rFonts w:hint="eastAsia"/>
        </w:rPr>
        <w:t>2.1</w:t>
      </w:r>
      <w:r w:rsidR="0010255F">
        <w:rPr>
          <w:rFonts w:hint="eastAsia"/>
        </w:rPr>
        <w:t>所示：</w:t>
      </w:r>
    </w:p>
    <w:p w14:paraId="0EAEDD4E" w14:textId="2D3AE832" w:rsidR="0021169D" w:rsidRDefault="00975E22" w:rsidP="0021169D">
      <w:pPr>
        <w:pStyle w:val="a3"/>
        <w:ind w:firstLineChars="0" w:firstLine="0"/>
        <w:jc w:val="center"/>
      </w:pPr>
      <w:r>
        <w:rPr>
          <w:noProof/>
        </w:rPr>
        <w:drawing>
          <wp:inline distT="0" distB="0" distL="0" distR="0" wp14:anchorId="47EA9A02" wp14:editId="0E232262">
            <wp:extent cx="4564776" cy="769687"/>
            <wp:effectExtent l="0" t="0" r="762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64776" cy="769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1B16F" w14:textId="2EF1BAA6" w:rsidR="0010255F" w:rsidRDefault="0021169D" w:rsidP="002C44CB">
      <w:pPr>
        <w:pStyle w:val="a3"/>
        <w:ind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>2.1</w:t>
      </w:r>
      <w:r>
        <w:rPr>
          <w:rFonts w:hint="eastAsia"/>
        </w:rPr>
        <w:t>（</w:t>
      </w:r>
      <w:r w:rsidR="00311188">
        <w:rPr>
          <w:rFonts w:hint="eastAsia"/>
        </w:rPr>
        <w:t>a</w:t>
      </w:r>
      <w:r>
        <w:rPr>
          <w:rFonts w:hint="eastAsia"/>
        </w:rPr>
        <w:t>）</w:t>
      </w:r>
      <w:r w:rsidR="00311188">
        <w:rPr>
          <w:rFonts w:hint="eastAsia"/>
        </w:rPr>
        <w:t>数组形式</w:t>
      </w:r>
      <w:r w:rsidR="00BB1675">
        <w:rPr>
          <w:rFonts w:hint="eastAsia"/>
        </w:rPr>
        <w:t>（实际实现形式）</w:t>
      </w:r>
    </w:p>
    <w:p w14:paraId="3B099DF6" w14:textId="3224A74E" w:rsidR="005933CE" w:rsidRPr="00BB1675" w:rsidRDefault="00975E22" w:rsidP="002C44CB">
      <w:pPr>
        <w:pStyle w:val="a3"/>
        <w:ind w:firstLineChars="0" w:firstLine="0"/>
        <w:jc w:val="center"/>
      </w:pPr>
      <w:r>
        <w:rPr>
          <w:rFonts w:hint="eastAsia"/>
          <w:noProof/>
        </w:rPr>
        <w:drawing>
          <wp:inline distT="0" distB="0" distL="0" distR="0" wp14:anchorId="43332A3C" wp14:editId="43ECFF90">
            <wp:extent cx="2629128" cy="1036410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Snipaste_2019-01-17_19-25-31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9128" cy="103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06AC7" w14:textId="2A0B5B43" w:rsidR="00993399" w:rsidRDefault="005933CE" w:rsidP="002C44CB">
      <w:pPr>
        <w:pStyle w:val="a3"/>
        <w:ind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>2.1</w:t>
      </w:r>
      <w:r>
        <w:rPr>
          <w:rFonts w:hint="eastAsia"/>
        </w:rPr>
        <w:t>（</w:t>
      </w:r>
      <w:r>
        <w:rPr>
          <w:rFonts w:hint="eastAsia"/>
        </w:rPr>
        <w:t>b</w:t>
      </w:r>
      <w:r>
        <w:rPr>
          <w:rFonts w:hint="eastAsia"/>
        </w:rPr>
        <w:t>）树形式</w:t>
      </w:r>
      <w:r w:rsidR="00BB1675">
        <w:rPr>
          <w:rFonts w:hint="eastAsia"/>
        </w:rPr>
        <w:t>（</w:t>
      </w:r>
      <w:r w:rsidR="001F0943">
        <w:rPr>
          <w:rFonts w:hint="eastAsia"/>
        </w:rPr>
        <w:t>逻辑形式</w:t>
      </w:r>
      <w:r w:rsidR="00BB1675">
        <w:rPr>
          <w:rFonts w:hint="eastAsia"/>
        </w:rPr>
        <w:t>）</w:t>
      </w:r>
    </w:p>
    <w:p w14:paraId="10B8F535" w14:textId="35B057B7" w:rsidR="00FF0180" w:rsidRDefault="00C661E1" w:rsidP="00FF0180">
      <w:pPr>
        <w:pStyle w:val="a3"/>
        <w:ind w:firstLineChars="0" w:firstLine="0"/>
      </w:pPr>
      <w:r>
        <w:rPr>
          <w:rFonts w:hint="eastAsia"/>
        </w:rPr>
        <w:t>find</w:t>
      </w:r>
      <w:r>
        <w:rPr>
          <w:rFonts w:hint="eastAsia"/>
        </w:rPr>
        <w:t>的代码实现</w:t>
      </w:r>
      <w:r w:rsidR="00266353">
        <w:rPr>
          <w:rFonts w:hint="eastAsia"/>
        </w:rPr>
        <w:t>：</w:t>
      </w:r>
      <w:r w:rsidR="00593D88">
        <w:rPr>
          <w:rFonts w:hint="eastAsia"/>
        </w:rPr>
        <w:t>找到</w:t>
      </w:r>
      <w:r w:rsidR="00593D88">
        <w:rPr>
          <w:rFonts w:hint="eastAsia"/>
        </w:rPr>
        <w:t>x</w:t>
      </w:r>
      <w:r w:rsidR="00593D88">
        <w:rPr>
          <w:rFonts w:hint="eastAsia"/>
        </w:rPr>
        <w:t>所在的集合</w:t>
      </w:r>
    </w:p>
    <w:p w14:paraId="6F7AB04D" w14:textId="77777777" w:rsidR="001414AB" w:rsidRDefault="001414AB" w:rsidP="001414AB">
      <w:pPr>
        <w:pStyle w:val="a3"/>
        <w:ind w:firstLine="480"/>
      </w:pPr>
      <w:r>
        <w:t>find(x)</w:t>
      </w:r>
    </w:p>
    <w:p w14:paraId="50CA6CC3" w14:textId="77777777" w:rsidR="001414AB" w:rsidRDefault="001414AB" w:rsidP="001414AB">
      <w:pPr>
        <w:pStyle w:val="a3"/>
        <w:ind w:firstLine="480"/>
      </w:pPr>
      <w:r>
        <w:t>{</w:t>
      </w:r>
    </w:p>
    <w:p w14:paraId="00BB592C" w14:textId="77777777" w:rsidR="001414AB" w:rsidRDefault="001414AB" w:rsidP="001414AB">
      <w:pPr>
        <w:pStyle w:val="a3"/>
        <w:ind w:firstLine="480"/>
      </w:pPr>
      <w:r>
        <w:t xml:space="preserve">    if(Set(x) == x)</w:t>
      </w:r>
    </w:p>
    <w:p w14:paraId="2E58A8C7" w14:textId="77777777" w:rsidR="001414AB" w:rsidRDefault="001414AB" w:rsidP="001414AB">
      <w:pPr>
        <w:pStyle w:val="a3"/>
        <w:ind w:firstLine="480"/>
      </w:pPr>
      <w:r>
        <w:t xml:space="preserve">    {</w:t>
      </w:r>
    </w:p>
    <w:p w14:paraId="1A4FB230" w14:textId="77777777" w:rsidR="001414AB" w:rsidRDefault="001414AB" w:rsidP="001414AB">
      <w:pPr>
        <w:pStyle w:val="a3"/>
        <w:ind w:firstLine="480"/>
      </w:pPr>
      <w:r>
        <w:lastRenderedPageBreak/>
        <w:t xml:space="preserve">        return x;</w:t>
      </w:r>
    </w:p>
    <w:p w14:paraId="7E739CE2" w14:textId="77777777" w:rsidR="001414AB" w:rsidRDefault="001414AB" w:rsidP="001414AB">
      <w:pPr>
        <w:pStyle w:val="a3"/>
        <w:ind w:firstLine="480"/>
      </w:pPr>
      <w:r>
        <w:t xml:space="preserve">    }</w:t>
      </w:r>
    </w:p>
    <w:p w14:paraId="34569090" w14:textId="77777777" w:rsidR="001414AB" w:rsidRDefault="001414AB" w:rsidP="001414AB">
      <w:pPr>
        <w:pStyle w:val="a3"/>
        <w:ind w:firstLine="480"/>
      </w:pPr>
      <w:r>
        <w:t xml:space="preserve">    else</w:t>
      </w:r>
    </w:p>
    <w:p w14:paraId="77F4A952" w14:textId="77777777" w:rsidR="001414AB" w:rsidRDefault="001414AB" w:rsidP="001414AB">
      <w:pPr>
        <w:pStyle w:val="a3"/>
        <w:ind w:firstLine="480"/>
      </w:pPr>
      <w:r>
        <w:t xml:space="preserve">    {</w:t>
      </w:r>
    </w:p>
    <w:p w14:paraId="001093CC" w14:textId="77777777" w:rsidR="001414AB" w:rsidRDefault="001414AB" w:rsidP="001414AB">
      <w:pPr>
        <w:pStyle w:val="a3"/>
        <w:ind w:firstLine="480"/>
      </w:pPr>
      <w:r>
        <w:t xml:space="preserve">        return find(Set(x));</w:t>
      </w:r>
    </w:p>
    <w:p w14:paraId="1702A6E5" w14:textId="77777777" w:rsidR="001414AB" w:rsidRDefault="001414AB" w:rsidP="001414AB">
      <w:pPr>
        <w:pStyle w:val="a3"/>
        <w:ind w:firstLine="480"/>
      </w:pPr>
      <w:r>
        <w:t xml:space="preserve">    }</w:t>
      </w:r>
    </w:p>
    <w:p w14:paraId="32CF3E31" w14:textId="304B8120" w:rsidR="00DF43FB" w:rsidRDefault="001414AB" w:rsidP="001414AB">
      <w:pPr>
        <w:pStyle w:val="a3"/>
        <w:ind w:firstLineChars="0" w:firstLine="0"/>
      </w:pPr>
      <w:r>
        <w:t>}</w:t>
      </w:r>
    </w:p>
    <w:p w14:paraId="7AAAC853" w14:textId="289AA432" w:rsidR="00DC0F9A" w:rsidRDefault="00890E7F" w:rsidP="001414AB">
      <w:pPr>
        <w:pStyle w:val="a3"/>
        <w:ind w:firstLineChars="0" w:firstLine="0"/>
      </w:pPr>
      <w:r>
        <w:rPr>
          <w:rFonts w:hint="eastAsia"/>
        </w:rPr>
        <w:t>复杂度：</w:t>
      </w:r>
      <w:r w:rsidR="00DC0F9A">
        <w:rPr>
          <w:rFonts w:ascii="宋体" w:hAnsi="宋体" w:hint="eastAsia"/>
        </w:rPr>
        <w:t>Θ</w:t>
      </w:r>
      <w:r w:rsidR="00DC0F9A">
        <w:rPr>
          <w:rFonts w:hint="eastAsia"/>
        </w:rPr>
        <w:t>（</w:t>
      </w:r>
      <w:r w:rsidR="00DC0F9A">
        <w:rPr>
          <w:rFonts w:hint="eastAsia"/>
        </w:rPr>
        <w:t>N</w:t>
      </w:r>
      <w:r w:rsidR="00DC0F9A">
        <w:rPr>
          <w:rFonts w:hint="eastAsia"/>
        </w:rPr>
        <w:t>）</w:t>
      </w:r>
    </w:p>
    <w:p w14:paraId="7631D774" w14:textId="2A45B16C" w:rsidR="001414AB" w:rsidRDefault="001414AB" w:rsidP="001414AB">
      <w:pPr>
        <w:pStyle w:val="a3"/>
        <w:ind w:firstLineChars="0" w:firstLine="0"/>
      </w:pPr>
      <w:r>
        <w:t>Union</w:t>
      </w:r>
      <w:r>
        <w:rPr>
          <w:rFonts w:hint="eastAsia"/>
        </w:rPr>
        <w:t>的代码实现：</w:t>
      </w:r>
      <w:r w:rsidR="00DC0F9A">
        <w:rPr>
          <w:rFonts w:hint="eastAsia"/>
        </w:rPr>
        <w:t>合并</w:t>
      </w:r>
      <w:r w:rsidR="00DC0F9A">
        <w:rPr>
          <w:rFonts w:hint="eastAsia"/>
        </w:rPr>
        <w:t>x</w:t>
      </w:r>
      <w:r w:rsidR="00DC0F9A">
        <w:rPr>
          <w:rFonts w:hint="eastAsia"/>
        </w:rPr>
        <w:t>和</w:t>
      </w:r>
      <w:r w:rsidR="00DC0F9A">
        <w:rPr>
          <w:rFonts w:hint="eastAsia"/>
        </w:rPr>
        <w:t>y</w:t>
      </w:r>
      <w:r w:rsidR="00DC0F9A">
        <w:rPr>
          <w:rFonts w:hint="eastAsia"/>
        </w:rPr>
        <w:t>所在的集合</w:t>
      </w:r>
    </w:p>
    <w:p w14:paraId="6AC4C8CB" w14:textId="77777777" w:rsidR="00883CA6" w:rsidRDefault="00883CA6" w:rsidP="00883CA6">
      <w:pPr>
        <w:pStyle w:val="a3"/>
        <w:ind w:firstLine="480"/>
      </w:pPr>
      <w:r>
        <w:t>Union(</w:t>
      </w:r>
      <w:proofErr w:type="spellStart"/>
      <w:proofErr w:type="gramStart"/>
      <w:r>
        <w:t>x,y</w:t>
      </w:r>
      <w:proofErr w:type="spellEnd"/>
      <w:proofErr w:type="gramEnd"/>
      <w:r>
        <w:t>)</w:t>
      </w:r>
    </w:p>
    <w:p w14:paraId="1A57F30F" w14:textId="77777777" w:rsidR="00883CA6" w:rsidRDefault="00883CA6" w:rsidP="00883CA6">
      <w:pPr>
        <w:pStyle w:val="a3"/>
        <w:ind w:firstLine="480"/>
      </w:pPr>
      <w:r>
        <w:t>{</w:t>
      </w:r>
    </w:p>
    <w:p w14:paraId="3B143BB9" w14:textId="77777777" w:rsidR="00883CA6" w:rsidRDefault="00883CA6" w:rsidP="00883CA6">
      <w:pPr>
        <w:pStyle w:val="a3"/>
        <w:ind w:firstLine="480"/>
      </w:pPr>
      <w:r>
        <w:t xml:space="preserve">   </w:t>
      </w:r>
      <w:proofErr w:type="spellStart"/>
      <w:r>
        <w:t>int</w:t>
      </w:r>
      <w:proofErr w:type="spellEnd"/>
      <w:r>
        <w:t xml:space="preserve"> </w:t>
      </w:r>
      <w:proofErr w:type="spellStart"/>
      <w:r>
        <w:t>xroot</w:t>
      </w:r>
      <w:proofErr w:type="spellEnd"/>
      <w:r>
        <w:t xml:space="preserve"> = find(x);</w:t>
      </w:r>
    </w:p>
    <w:p w14:paraId="124407AB" w14:textId="77777777" w:rsidR="00883CA6" w:rsidRDefault="00883CA6" w:rsidP="00883CA6">
      <w:pPr>
        <w:pStyle w:val="a3"/>
        <w:ind w:firstLine="480"/>
      </w:pPr>
      <w:r>
        <w:t xml:space="preserve">   </w:t>
      </w:r>
      <w:proofErr w:type="spellStart"/>
      <w:r>
        <w:t>int</w:t>
      </w:r>
      <w:proofErr w:type="spellEnd"/>
      <w:r>
        <w:t xml:space="preserve"> </w:t>
      </w:r>
      <w:proofErr w:type="spellStart"/>
      <w:r>
        <w:t>yroot</w:t>
      </w:r>
      <w:proofErr w:type="spellEnd"/>
      <w:r>
        <w:t xml:space="preserve"> = find(y);</w:t>
      </w:r>
    </w:p>
    <w:p w14:paraId="56E6EE55" w14:textId="77777777" w:rsidR="00883CA6" w:rsidRDefault="00883CA6" w:rsidP="00883CA6">
      <w:pPr>
        <w:pStyle w:val="a3"/>
        <w:ind w:firstLine="480"/>
      </w:pPr>
      <w:r>
        <w:t xml:space="preserve">   Set(</w:t>
      </w:r>
      <w:proofErr w:type="spellStart"/>
      <w:r>
        <w:t>xroot</w:t>
      </w:r>
      <w:proofErr w:type="spellEnd"/>
      <w:r>
        <w:t xml:space="preserve">) = </w:t>
      </w:r>
      <w:proofErr w:type="spellStart"/>
      <w:r>
        <w:t>yroot</w:t>
      </w:r>
      <w:proofErr w:type="spellEnd"/>
      <w:r>
        <w:t>;</w:t>
      </w:r>
    </w:p>
    <w:p w14:paraId="553FDEAC" w14:textId="5DF51181" w:rsidR="001414AB" w:rsidRDefault="00883CA6" w:rsidP="00883CA6">
      <w:pPr>
        <w:pStyle w:val="a3"/>
        <w:ind w:firstLineChars="0" w:firstLine="0"/>
      </w:pPr>
      <w:r>
        <w:t>}</w:t>
      </w:r>
    </w:p>
    <w:p w14:paraId="1DAD7375" w14:textId="10903B3F" w:rsidR="00890E7F" w:rsidRDefault="00593D88" w:rsidP="00883CA6">
      <w:pPr>
        <w:pStyle w:val="a3"/>
        <w:ind w:firstLineChars="0" w:firstLine="0"/>
      </w:pPr>
      <w:r>
        <w:rPr>
          <w:rFonts w:hint="eastAsia"/>
        </w:rPr>
        <w:t>复杂度</w:t>
      </w:r>
      <w:r w:rsidR="00DC0717">
        <w:rPr>
          <w:rFonts w:hint="eastAsia"/>
        </w:rPr>
        <w:t>：</w:t>
      </w:r>
      <w:r w:rsidR="008075D4">
        <w:rPr>
          <w:rFonts w:ascii="宋体" w:hAnsi="宋体" w:hint="eastAsia"/>
        </w:rPr>
        <w:t>Θ</w:t>
      </w:r>
      <w:r w:rsidR="008075D4">
        <w:rPr>
          <w:rFonts w:hint="eastAsia"/>
        </w:rPr>
        <w:t>（</w:t>
      </w:r>
      <w:r w:rsidR="008075D4">
        <w:rPr>
          <w:rFonts w:hint="eastAsia"/>
        </w:rPr>
        <w:t>N</w:t>
      </w:r>
      <w:r w:rsidR="008075D4">
        <w:rPr>
          <w:rFonts w:hint="eastAsia"/>
        </w:rPr>
        <w:t>）</w:t>
      </w:r>
    </w:p>
    <w:p w14:paraId="54B497F9" w14:textId="7701413A" w:rsidR="00E8219A" w:rsidRDefault="00CE629C" w:rsidP="00CE629C">
      <w:pPr>
        <w:pStyle w:val="30"/>
        <w:spacing w:before="229" w:after="229"/>
      </w:pPr>
      <w:r>
        <w:rPr>
          <w:rFonts w:hint="eastAsia"/>
        </w:rPr>
        <w:t>并查集的优化</w:t>
      </w:r>
    </w:p>
    <w:p w14:paraId="06304330" w14:textId="760D716E" w:rsidR="005B6DA7" w:rsidRDefault="00AE15B0" w:rsidP="005B6DA7">
      <w:pPr>
        <w:pStyle w:val="a3"/>
        <w:ind w:firstLine="480"/>
      </w:pPr>
      <w:r>
        <w:rPr>
          <w:rFonts w:hint="eastAsia"/>
        </w:rPr>
        <w:t>优化的思路和方向</w:t>
      </w:r>
      <w:r w:rsidR="00BF3DF0">
        <w:rPr>
          <w:rFonts w:hint="eastAsia"/>
        </w:rPr>
        <w:t>：并查</w:t>
      </w:r>
      <w:proofErr w:type="gramStart"/>
      <w:r w:rsidR="00BF3DF0">
        <w:rPr>
          <w:rFonts w:hint="eastAsia"/>
        </w:rPr>
        <w:t>集由于</w:t>
      </w:r>
      <w:proofErr w:type="gramEnd"/>
      <w:r w:rsidR="00BF3DF0">
        <w:rPr>
          <w:rFonts w:hint="eastAsia"/>
        </w:rPr>
        <w:t>要多次进行</w:t>
      </w:r>
      <w:r w:rsidR="00BF3DF0">
        <w:rPr>
          <w:rFonts w:hint="eastAsia"/>
        </w:rPr>
        <w:t>Find</w:t>
      </w:r>
      <w:r w:rsidR="00BF3DF0">
        <w:rPr>
          <w:rFonts w:hint="eastAsia"/>
        </w:rPr>
        <w:t>和</w:t>
      </w:r>
      <w:r w:rsidR="00BF3DF0">
        <w:rPr>
          <w:rFonts w:hint="eastAsia"/>
        </w:rPr>
        <w:t>Union</w:t>
      </w:r>
      <w:r w:rsidR="00BF3DF0">
        <w:rPr>
          <w:rFonts w:hint="eastAsia"/>
        </w:rPr>
        <w:t>的操作，所以</w:t>
      </w:r>
      <w:r w:rsidR="0051451D">
        <w:rPr>
          <w:rFonts w:hint="eastAsia"/>
        </w:rPr>
        <w:t>主要是优化</w:t>
      </w:r>
      <w:r w:rsidR="0051451D">
        <w:rPr>
          <w:rFonts w:hint="eastAsia"/>
        </w:rPr>
        <w:t>Find</w:t>
      </w:r>
      <w:r w:rsidR="0051451D">
        <w:rPr>
          <w:rFonts w:hint="eastAsia"/>
        </w:rPr>
        <w:t>和</w:t>
      </w:r>
      <w:r w:rsidR="0051451D">
        <w:rPr>
          <w:rFonts w:hint="eastAsia"/>
        </w:rPr>
        <w:t>Union</w:t>
      </w:r>
      <w:r w:rsidR="0051451D">
        <w:t xml:space="preserve"> </w:t>
      </w:r>
      <w:r w:rsidR="0051451D">
        <w:rPr>
          <w:rFonts w:hint="eastAsia"/>
        </w:rPr>
        <w:t>操作的复杂度。</w:t>
      </w:r>
      <w:r w:rsidR="00890479">
        <w:rPr>
          <w:rFonts w:hint="eastAsia"/>
        </w:rPr>
        <w:t>而影响</w:t>
      </w:r>
      <w:r w:rsidR="00890479">
        <w:rPr>
          <w:rFonts w:hint="eastAsia"/>
        </w:rPr>
        <w:t>Find</w:t>
      </w:r>
      <w:r w:rsidR="00890479">
        <w:rPr>
          <w:rFonts w:hint="eastAsia"/>
        </w:rPr>
        <w:t>和</w:t>
      </w:r>
      <w:r w:rsidR="00890479">
        <w:rPr>
          <w:rFonts w:hint="eastAsia"/>
        </w:rPr>
        <w:t>Union</w:t>
      </w:r>
      <w:r w:rsidR="00890479">
        <w:rPr>
          <w:rFonts w:hint="eastAsia"/>
        </w:rPr>
        <w:t>复杂度的主要因素为树的高度</w:t>
      </w:r>
      <w:r w:rsidR="00B519D6">
        <w:rPr>
          <w:rFonts w:hint="eastAsia"/>
        </w:rPr>
        <w:t>，</w:t>
      </w:r>
      <w:r w:rsidR="005D043D">
        <w:rPr>
          <w:rFonts w:hint="eastAsia"/>
        </w:rPr>
        <w:t>所以优化的方向是降低树高</w:t>
      </w:r>
      <w:r w:rsidR="005B7984">
        <w:rPr>
          <w:rFonts w:hint="eastAsia"/>
        </w:rPr>
        <w:t>。</w:t>
      </w:r>
    </w:p>
    <w:p w14:paraId="3AA7524A" w14:textId="3DBD1880" w:rsidR="006677FC" w:rsidRDefault="0045257C" w:rsidP="005B6DA7">
      <w:pPr>
        <w:pStyle w:val="a3"/>
        <w:ind w:firstLine="480"/>
      </w:pPr>
      <w:r>
        <w:rPr>
          <w:rFonts w:hint="eastAsia"/>
        </w:rPr>
        <w:t>优化</w:t>
      </w:r>
      <w:r>
        <w:rPr>
          <w:rFonts w:hint="eastAsia"/>
        </w:rPr>
        <w:t>1</w:t>
      </w:r>
      <w:r>
        <w:rPr>
          <w:rFonts w:hint="eastAsia"/>
        </w:rPr>
        <w:t>：带树高的</w:t>
      </w:r>
      <w:r w:rsidR="00FF6F65">
        <w:rPr>
          <w:rFonts w:hint="eastAsia"/>
        </w:rPr>
        <w:t>Union</w:t>
      </w:r>
      <w:r w:rsidR="00FF6F65">
        <w:rPr>
          <w:rFonts w:hint="eastAsia"/>
        </w:rPr>
        <w:t>操作</w:t>
      </w:r>
      <w:r w:rsidR="005306C8">
        <w:rPr>
          <w:rFonts w:hint="eastAsia"/>
        </w:rPr>
        <w:t>。</w:t>
      </w:r>
    </w:p>
    <w:p w14:paraId="5905374E" w14:textId="5C8E88E6" w:rsidR="00895BC5" w:rsidRDefault="00542A1E" w:rsidP="005B6DA7">
      <w:pPr>
        <w:pStyle w:val="a3"/>
        <w:ind w:firstLine="480"/>
      </w:pPr>
      <w:r>
        <w:rPr>
          <w:rFonts w:hint="eastAsia"/>
        </w:rPr>
        <w:t>每一个节点记录一个</w:t>
      </w:r>
      <w:r>
        <w:rPr>
          <w:rFonts w:hint="eastAsia"/>
        </w:rPr>
        <w:t>height</w:t>
      </w:r>
      <w:r>
        <w:rPr>
          <w:rFonts w:hint="eastAsia"/>
        </w:rPr>
        <w:t>值，该值表示以该节点为根的子树的高度，在</w:t>
      </w:r>
      <w:r>
        <w:rPr>
          <w:rFonts w:hint="eastAsia"/>
        </w:rPr>
        <w:t>Union</w:t>
      </w:r>
      <w:r>
        <w:t xml:space="preserve"> </w:t>
      </w:r>
      <w:r>
        <w:rPr>
          <w:rFonts w:hint="eastAsia"/>
        </w:rPr>
        <w:t>时将树高低的树合并到树高较高的树下。</w:t>
      </w:r>
      <w:r w:rsidR="00B60D07">
        <w:rPr>
          <w:rFonts w:hint="eastAsia"/>
        </w:rPr>
        <w:t>如果两棵树一样高，则随意将一棵树合并到另一颗树下。</w:t>
      </w:r>
      <w:r w:rsidR="00895BC5">
        <w:rPr>
          <w:rFonts w:hint="eastAsia"/>
        </w:rPr>
        <w:t>这样做可以</w:t>
      </w:r>
      <w:r w:rsidR="00D4183B">
        <w:rPr>
          <w:rFonts w:hint="eastAsia"/>
        </w:rPr>
        <w:t>避免在合并时</w:t>
      </w:r>
      <w:r w:rsidR="00510840">
        <w:rPr>
          <w:rFonts w:hint="eastAsia"/>
        </w:rPr>
        <w:t>，</w:t>
      </w:r>
      <w:r w:rsidR="00895246">
        <w:rPr>
          <w:rFonts w:hint="eastAsia"/>
        </w:rPr>
        <w:t>得到一颗高度为</w:t>
      </w:r>
      <w:r w:rsidR="00895246">
        <w:rPr>
          <w:rFonts w:hint="eastAsia"/>
        </w:rPr>
        <w:t>N</w:t>
      </w:r>
      <w:r w:rsidR="00895246">
        <w:rPr>
          <w:rFonts w:hint="eastAsia"/>
        </w:rPr>
        <w:t>的</w:t>
      </w:r>
      <w:r w:rsidR="0051707D">
        <w:rPr>
          <w:rFonts w:hint="eastAsia"/>
        </w:rPr>
        <w:t>单向的树，</w:t>
      </w:r>
      <w:r w:rsidR="00510840">
        <w:rPr>
          <w:rFonts w:hint="eastAsia"/>
        </w:rPr>
        <w:t>避免最坏情况</w:t>
      </w:r>
      <w:r w:rsidR="0005075A">
        <w:rPr>
          <w:rFonts w:hint="eastAsia"/>
        </w:rPr>
        <w:t>。</w:t>
      </w:r>
    </w:p>
    <w:p w14:paraId="0AB9B11A" w14:textId="1D3A6DAB" w:rsidR="00B24DFB" w:rsidRDefault="00B24DFB" w:rsidP="005B6DA7">
      <w:pPr>
        <w:pStyle w:val="a3"/>
        <w:ind w:firstLine="480"/>
      </w:pPr>
      <w:r>
        <w:rPr>
          <w:rFonts w:hint="eastAsia"/>
        </w:rPr>
        <w:t>具体</w:t>
      </w:r>
      <w:r w:rsidR="003766A4">
        <w:rPr>
          <w:rFonts w:hint="eastAsia"/>
        </w:rPr>
        <w:t>实现：</w:t>
      </w:r>
    </w:p>
    <w:p w14:paraId="5E19B49A" w14:textId="77777777" w:rsidR="004A24B2" w:rsidRDefault="004A24B2" w:rsidP="004A24B2">
      <w:pPr>
        <w:pStyle w:val="a3"/>
        <w:ind w:firstLine="480"/>
      </w:pPr>
      <w:r>
        <w:t>Union(</w:t>
      </w:r>
      <w:proofErr w:type="spellStart"/>
      <w:proofErr w:type="gramStart"/>
      <w:r>
        <w:t>x,y</w:t>
      </w:r>
      <w:proofErr w:type="spellEnd"/>
      <w:proofErr w:type="gramEnd"/>
      <w:r>
        <w:t>)</w:t>
      </w:r>
    </w:p>
    <w:p w14:paraId="1B325FA6" w14:textId="77777777" w:rsidR="004A24B2" w:rsidRDefault="004A24B2" w:rsidP="004A24B2">
      <w:pPr>
        <w:pStyle w:val="a3"/>
        <w:ind w:firstLine="480"/>
      </w:pPr>
      <w:r>
        <w:t>{</w:t>
      </w:r>
    </w:p>
    <w:p w14:paraId="768C25C3" w14:textId="77777777" w:rsidR="004A24B2" w:rsidRDefault="004A24B2" w:rsidP="004A24B2">
      <w:pPr>
        <w:pStyle w:val="a3"/>
        <w:ind w:firstLine="480"/>
      </w:pPr>
      <w:r>
        <w:t xml:space="preserve">   </w:t>
      </w:r>
      <w:proofErr w:type="spellStart"/>
      <w:r>
        <w:t>int</w:t>
      </w:r>
      <w:proofErr w:type="spellEnd"/>
      <w:r>
        <w:t xml:space="preserve"> </w:t>
      </w:r>
      <w:proofErr w:type="spellStart"/>
      <w:r>
        <w:t>xroot</w:t>
      </w:r>
      <w:proofErr w:type="spellEnd"/>
      <w:r>
        <w:t xml:space="preserve"> = find(x);</w:t>
      </w:r>
    </w:p>
    <w:p w14:paraId="7991AE76" w14:textId="77777777" w:rsidR="004A24B2" w:rsidRDefault="004A24B2" w:rsidP="004A24B2">
      <w:pPr>
        <w:pStyle w:val="a3"/>
        <w:ind w:firstLine="480"/>
      </w:pPr>
      <w:r>
        <w:lastRenderedPageBreak/>
        <w:t xml:space="preserve">   </w:t>
      </w:r>
      <w:proofErr w:type="spellStart"/>
      <w:r>
        <w:t>int</w:t>
      </w:r>
      <w:proofErr w:type="spellEnd"/>
      <w:r>
        <w:t xml:space="preserve"> </w:t>
      </w:r>
      <w:proofErr w:type="spellStart"/>
      <w:r>
        <w:t>yroot</w:t>
      </w:r>
      <w:proofErr w:type="spellEnd"/>
      <w:r>
        <w:t xml:space="preserve"> = find(y);</w:t>
      </w:r>
    </w:p>
    <w:p w14:paraId="64DED230" w14:textId="77777777" w:rsidR="004A24B2" w:rsidRDefault="004A24B2" w:rsidP="004A24B2">
      <w:pPr>
        <w:pStyle w:val="a3"/>
        <w:ind w:firstLine="480"/>
      </w:pPr>
      <w:r>
        <w:t xml:space="preserve">   if(height[</w:t>
      </w:r>
      <w:proofErr w:type="spellStart"/>
      <w:r>
        <w:t>xroot</w:t>
      </w:r>
      <w:proofErr w:type="spellEnd"/>
      <w:r>
        <w:t>] &gt; height[</w:t>
      </w:r>
      <w:proofErr w:type="spellStart"/>
      <w:r>
        <w:t>yroot</w:t>
      </w:r>
      <w:proofErr w:type="spellEnd"/>
      <w:r>
        <w:t>])</w:t>
      </w:r>
    </w:p>
    <w:p w14:paraId="533255E0" w14:textId="77777777" w:rsidR="004A24B2" w:rsidRDefault="004A24B2" w:rsidP="004A24B2">
      <w:pPr>
        <w:pStyle w:val="a3"/>
        <w:ind w:firstLine="480"/>
      </w:pPr>
      <w:r>
        <w:t xml:space="preserve">   {</w:t>
      </w:r>
    </w:p>
    <w:p w14:paraId="4D15556E" w14:textId="77777777" w:rsidR="004A24B2" w:rsidRDefault="004A24B2" w:rsidP="004A24B2">
      <w:pPr>
        <w:pStyle w:val="a3"/>
        <w:ind w:firstLine="480"/>
      </w:pPr>
      <w:r>
        <w:t xml:space="preserve">       Set[</w:t>
      </w:r>
      <w:proofErr w:type="spellStart"/>
      <w:r>
        <w:t>yrooot</w:t>
      </w:r>
      <w:proofErr w:type="spellEnd"/>
      <w:r>
        <w:t xml:space="preserve">] = </w:t>
      </w:r>
      <w:proofErr w:type="spellStart"/>
      <w:r>
        <w:t>xroot</w:t>
      </w:r>
      <w:proofErr w:type="spellEnd"/>
      <w:r>
        <w:t>;</w:t>
      </w:r>
    </w:p>
    <w:p w14:paraId="467B3BBF" w14:textId="77777777" w:rsidR="004A24B2" w:rsidRDefault="004A24B2" w:rsidP="004A24B2">
      <w:pPr>
        <w:pStyle w:val="a3"/>
        <w:ind w:firstLine="480"/>
      </w:pPr>
      <w:r>
        <w:t xml:space="preserve">   }</w:t>
      </w:r>
    </w:p>
    <w:p w14:paraId="00AFDF9D" w14:textId="77777777" w:rsidR="004A24B2" w:rsidRDefault="004A24B2" w:rsidP="004A24B2">
      <w:pPr>
        <w:pStyle w:val="a3"/>
        <w:ind w:firstLine="480"/>
      </w:pPr>
      <w:r>
        <w:t xml:space="preserve">   else</w:t>
      </w:r>
    </w:p>
    <w:p w14:paraId="7622399D" w14:textId="77777777" w:rsidR="004A24B2" w:rsidRDefault="004A24B2" w:rsidP="004A24B2">
      <w:pPr>
        <w:pStyle w:val="a3"/>
        <w:ind w:firstLine="480"/>
      </w:pPr>
      <w:r>
        <w:t xml:space="preserve">   {</w:t>
      </w:r>
    </w:p>
    <w:p w14:paraId="1A0922FE" w14:textId="77777777" w:rsidR="004A24B2" w:rsidRDefault="004A24B2" w:rsidP="004A24B2">
      <w:pPr>
        <w:pStyle w:val="a3"/>
        <w:ind w:firstLine="480"/>
      </w:pPr>
      <w:r>
        <w:t xml:space="preserve">       Set[</w:t>
      </w:r>
      <w:proofErr w:type="spellStart"/>
      <w:r>
        <w:t>xroot</w:t>
      </w:r>
      <w:proofErr w:type="spellEnd"/>
      <w:r>
        <w:t xml:space="preserve">] = </w:t>
      </w:r>
      <w:proofErr w:type="spellStart"/>
      <w:r>
        <w:t>yroot</w:t>
      </w:r>
      <w:proofErr w:type="spellEnd"/>
      <w:r>
        <w:t>;</w:t>
      </w:r>
    </w:p>
    <w:p w14:paraId="6B9018F4" w14:textId="77777777" w:rsidR="004A24B2" w:rsidRDefault="004A24B2" w:rsidP="004A24B2">
      <w:pPr>
        <w:pStyle w:val="a3"/>
        <w:ind w:firstLine="480"/>
      </w:pPr>
      <w:r>
        <w:t xml:space="preserve">   }</w:t>
      </w:r>
    </w:p>
    <w:p w14:paraId="1EC2C406" w14:textId="4305714D" w:rsidR="004A24B2" w:rsidRDefault="004A24B2" w:rsidP="004A24B2">
      <w:pPr>
        <w:pStyle w:val="a3"/>
        <w:ind w:firstLine="480"/>
      </w:pPr>
      <w:r>
        <w:t>}</w:t>
      </w:r>
    </w:p>
    <w:p w14:paraId="5F6277A3" w14:textId="77777777" w:rsidR="003B64E3" w:rsidRDefault="008013D8" w:rsidP="004A24B2">
      <w:pPr>
        <w:pStyle w:val="a3"/>
        <w:ind w:firstLine="480"/>
        <w:rPr>
          <w:rFonts w:ascii="宋体" w:hAnsi="宋体"/>
        </w:rPr>
      </w:pPr>
      <w:r>
        <w:rPr>
          <w:rFonts w:hint="eastAsia"/>
        </w:rPr>
        <w:t>合并之前两棵树的高度分别为</w:t>
      </w:r>
      <w:proofErr w:type="spellStart"/>
      <w:r>
        <w:rPr>
          <w:rFonts w:hint="eastAsia"/>
        </w:rPr>
        <w:t>h1</w:t>
      </w:r>
      <w:proofErr w:type="spellEnd"/>
      <w:r>
        <w:t xml:space="preserve"> </w:t>
      </w:r>
      <w:proofErr w:type="spellStart"/>
      <w:r>
        <w:rPr>
          <w:rFonts w:hint="eastAsia"/>
        </w:rPr>
        <w:t>h2</w:t>
      </w:r>
      <w:proofErr w:type="spellEnd"/>
      <w:r>
        <w:rPr>
          <w:rFonts w:hint="eastAsia"/>
        </w:rPr>
        <w:t>，合并后的树高为</w:t>
      </w:r>
      <w:r>
        <w:rPr>
          <w:rFonts w:hint="eastAsia"/>
        </w:rPr>
        <w:t>h</w:t>
      </w:r>
      <w:r>
        <w:rPr>
          <w:rFonts w:hint="eastAsia"/>
        </w:rPr>
        <w:t>。如果</w:t>
      </w:r>
      <w:proofErr w:type="spellStart"/>
      <w:r>
        <w:rPr>
          <w:rFonts w:hint="eastAsia"/>
        </w:rPr>
        <w:t>h1</w:t>
      </w:r>
      <w:proofErr w:type="spellEnd"/>
      <w:r>
        <w:rPr>
          <w:rFonts w:ascii="宋体" w:hAnsi="宋体" w:hint="eastAsia"/>
        </w:rPr>
        <w:t>≠</w:t>
      </w:r>
      <w:proofErr w:type="spellStart"/>
      <w:r>
        <w:rPr>
          <w:rFonts w:ascii="宋体" w:hAnsi="宋体" w:hint="eastAsia"/>
        </w:rPr>
        <w:t>h2</w:t>
      </w:r>
      <w:proofErr w:type="spellEnd"/>
      <w:r>
        <w:rPr>
          <w:rFonts w:ascii="宋体" w:hAnsi="宋体"/>
        </w:rPr>
        <w:t xml:space="preserve"> </w:t>
      </w:r>
      <w:r>
        <w:rPr>
          <w:rFonts w:ascii="宋体" w:hAnsi="宋体" w:hint="eastAsia"/>
        </w:rPr>
        <w:t>那么h=max（</w:t>
      </w:r>
      <w:proofErr w:type="spellStart"/>
      <w:r>
        <w:rPr>
          <w:rFonts w:ascii="宋体" w:hAnsi="宋体" w:hint="eastAsia"/>
        </w:rPr>
        <w:t>h</w:t>
      </w:r>
      <w:r>
        <w:rPr>
          <w:rFonts w:ascii="宋体" w:hAnsi="宋体"/>
        </w:rPr>
        <w:t>1,h2</w:t>
      </w:r>
      <w:proofErr w:type="spellEnd"/>
      <w:r>
        <w:rPr>
          <w:rFonts w:ascii="宋体" w:hAnsi="宋体" w:hint="eastAsia"/>
        </w:rPr>
        <w:t>）如果</w:t>
      </w:r>
      <w:proofErr w:type="spellStart"/>
      <w:r>
        <w:rPr>
          <w:rFonts w:ascii="宋体" w:hAnsi="宋体" w:hint="eastAsia"/>
        </w:rPr>
        <w:t>h1</w:t>
      </w:r>
      <w:proofErr w:type="spellEnd"/>
      <w:r>
        <w:rPr>
          <w:rFonts w:ascii="宋体" w:hAnsi="宋体" w:hint="eastAsia"/>
        </w:rPr>
        <w:t>=</w:t>
      </w:r>
      <w:proofErr w:type="spellStart"/>
      <w:r>
        <w:rPr>
          <w:rFonts w:ascii="宋体" w:hAnsi="宋体" w:hint="eastAsia"/>
        </w:rPr>
        <w:t>h2</w:t>
      </w:r>
      <w:proofErr w:type="spellEnd"/>
      <w:r>
        <w:rPr>
          <w:rFonts w:ascii="宋体" w:hAnsi="宋体"/>
        </w:rPr>
        <w:t xml:space="preserve"> </w:t>
      </w:r>
      <w:r>
        <w:rPr>
          <w:rFonts w:ascii="宋体" w:hAnsi="宋体" w:hint="eastAsia"/>
        </w:rPr>
        <w:t>则h</w:t>
      </w:r>
      <w:r>
        <w:rPr>
          <w:rFonts w:ascii="宋体" w:hAnsi="宋体"/>
        </w:rPr>
        <w:t xml:space="preserve"> </w:t>
      </w:r>
      <w:r>
        <w:rPr>
          <w:rFonts w:ascii="宋体" w:hAnsi="宋体" w:hint="eastAsia"/>
        </w:rPr>
        <w:t>=</w:t>
      </w:r>
      <w:r>
        <w:rPr>
          <w:rFonts w:ascii="宋体" w:hAnsi="宋体"/>
        </w:rPr>
        <w:t xml:space="preserve"> </w:t>
      </w:r>
      <w:proofErr w:type="spellStart"/>
      <w:r>
        <w:rPr>
          <w:rFonts w:ascii="宋体" w:hAnsi="宋体" w:hint="eastAsia"/>
        </w:rPr>
        <w:t>h1+1</w:t>
      </w:r>
      <w:proofErr w:type="spellEnd"/>
      <w:r w:rsidR="00E943B1">
        <w:rPr>
          <w:rFonts w:ascii="宋体" w:hAnsi="宋体" w:hint="eastAsia"/>
        </w:rPr>
        <w:t>。</w:t>
      </w:r>
      <w:r w:rsidR="00F3550A">
        <w:rPr>
          <w:rFonts w:ascii="宋体" w:hAnsi="宋体" w:hint="eastAsia"/>
        </w:rPr>
        <w:t>任意顺序的合并操作之后，得到的</w:t>
      </w:r>
      <w:r w:rsidR="00312D45">
        <w:rPr>
          <w:rFonts w:ascii="宋体" w:hAnsi="宋体" w:hint="eastAsia"/>
        </w:rPr>
        <w:t>包含k</w:t>
      </w:r>
      <w:proofErr w:type="gramStart"/>
      <w:r w:rsidR="00312D45">
        <w:rPr>
          <w:rFonts w:ascii="宋体" w:hAnsi="宋体" w:hint="eastAsia"/>
        </w:rPr>
        <w:t>个</w:t>
      </w:r>
      <w:proofErr w:type="gramEnd"/>
      <w:r w:rsidR="00312D45">
        <w:rPr>
          <w:rFonts w:ascii="宋体" w:hAnsi="宋体" w:hint="eastAsia"/>
        </w:rPr>
        <w:t>节点的</w:t>
      </w:r>
      <w:r w:rsidR="00F3550A">
        <w:rPr>
          <w:rFonts w:ascii="宋体" w:hAnsi="宋体" w:hint="eastAsia"/>
        </w:rPr>
        <w:t>树</w:t>
      </w:r>
      <w:r w:rsidR="003754B6">
        <w:rPr>
          <w:rFonts w:ascii="宋体" w:hAnsi="宋体" w:hint="eastAsia"/>
        </w:rPr>
        <w:t>，</w:t>
      </w:r>
      <w:r w:rsidR="00F3550A">
        <w:rPr>
          <w:rFonts w:ascii="宋体" w:hAnsi="宋体" w:hint="eastAsia"/>
        </w:rPr>
        <w:t>高不会超过O（</w:t>
      </w:r>
      <w:proofErr w:type="spellStart"/>
      <w:r w:rsidR="00312D45">
        <w:rPr>
          <w:rFonts w:ascii="宋体" w:hAnsi="宋体" w:hint="eastAsia"/>
        </w:rPr>
        <w:t>logk</w:t>
      </w:r>
      <w:proofErr w:type="spellEnd"/>
      <w:r w:rsidR="00F3550A">
        <w:rPr>
          <w:rFonts w:ascii="宋体" w:hAnsi="宋体" w:hint="eastAsia"/>
        </w:rPr>
        <w:t>）</w:t>
      </w:r>
      <w:r w:rsidR="003F7473">
        <w:rPr>
          <w:rFonts w:ascii="宋体" w:hAnsi="宋体" w:hint="eastAsia"/>
        </w:rPr>
        <w:t>。</w:t>
      </w:r>
    </w:p>
    <w:p w14:paraId="570CA3D1" w14:textId="77777777" w:rsidR="00DB19C6" w:rsidRDefault="003B64E3" w:rsidP="004A24B2">
      <w:pPr>
        <w:pStyle w:val="a3"/>
        <w:ind w:firstLine="480"/>
        <w:rPr>
          <w:rFonts w:ascii="宋体" w:hAnsi="宋体"/>
        </w:rPr>
      </w:pPr>
      <w:r>
        <w:rPr>
          <w:rFonts w:ascii="宋体" w:hAnsi="宋体" w:hint="eastAsia"/>
        </w:rPr>
        <w:t>优化2</w:t>
      </w:r>
      <w:r w:rsidR="00B52ED8">
        <w:rPr>
          <w:rFonts w:ascii="宋体" w:hAnsi="宋体" w:hint="eastAsia"/>
        </w:rPr>
        <w:t>：</w:t>
      </w:r>
      <w:r w:rsidR="00DB19C6">
        <w:rPr>
          <w:rFonts w:ascii="宋体" w:hAnsi="宋体" w:hint="eastAsia"/>
        </w:rPr>
        <w:t>路径压缩</w:t>
      </w:r>
    </w:p>
    <w:p w14:paraId="09D76223" w14:textId="23603BAA" w:rsidR="00463CC4" w:rsidRDefault="00BF1601" w:rsidP="004A24B2">
      <w:pPr>
        <w:pStyle w:val="a3"/>
        <w:ind w:firstLine="480"/>
        <w:rPr>
          <w:rFonts w:ascii="宋体" w:hAnsi="宋体"/>
        </w:rPr>
      </w:pPr>
      <w:r>
        <w:rPr>
          <w:rFonts w:ascii="宋体" w:hAnsi="宋体" w:hint="eastAsia"/>
        </w:rPr>
        <w:t>每次进行find操作时，如果路径较长，则修改信息，把路径上所有的节点都直接指向根节点，使得在下一次查找时能够更快找到根节点。</w:t>
      </w:r>
      <w:r w:rsidR="0095778E">
        <w:rPr>
          <w:rFonts w:ascii="宋体" w:hAnsi="宋体" w:hint="eastAsia"/>
        </w:rPr>
        <w:t>示意图如图2.2所示：</w:t>
      </w:r>
    </w:p>
    <w:p w14:paraId="3DDDA47A" w14:textId="45C702A5" w:rsidR="000F7487" w:rsidRDefault="000538AF" w:rsidP="000F7487">
      <w:pPr>
        <w:pStyle w:val="a3"/>
        <w:ind w:firstLine="480"/>
        <w:jc w:val="center"/>
        <w:rPr>
          <w:rFonts w:ascii="宋体" w:hAnsi="宋体"/>
        </w:rPr>
      </w:pPr>
      <w:r>
        <w:rPr>
          <w:noProof/>
        </w:rPr>
        <w:drawing>
          <wp:inline distT="0" distB="0" distL="0" distR="0" wp14:anchorId="7EBD598A" wp14:editId="1F16C5CE">
            <wp:extent cx="5598795" cy="2693035"/>
            <wp:effectExtent l="0" t="0" r="1905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98795" cy="269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53F0B" w14:textId="6FF132CE" w:rsidR="000F7487" w:rsidRDefault="000F7487" w:rsidP="000F7487">
      <w:pPr>
        <w:pStyle w:val="a3"/>
        <w:ind w:firstLine="480"/>
        <w:jc w:val="center"/>
        <w:rPr>
          <w:rFonts w:ascii="宋体" w:hAnsi="宋体"/>
        </w:rPr>
      </w:pPr>
      <w:r>
        <w:rPr>
          <w:rFonts w:ascii="宋体" w:hAnsi="宋体" w:hint="eastAsia"/>
        </w:rPr>
        <w:t>图2.2</w:t>
      </w:r>
      <w:r>
        <w:rPr>
          <w:rFonts w:ascii="宋体" w:hAnsi="宋体"/>
        </w:rPr>
        <w:t xml:space="preserve"> </w:t>
      </w:r>
      <w:r>
        <w:rPr>
          <w:rFonts w:ascii="宋体" w:hAnsi="宋体" w:hint="eastAsia"/>
        </w:rPr>
        <w:t>路径压缩</w:t>
      </w:r>
    </w:p>
    <w:p w14:paraId="3C76F69A" w14:textId="34650A56" w:rsidR="008013D8" w:rsidRDefault="008013D8" w:rsidP="004A24B2">
      <w:pPr>
        <w:pStyle w:val="a3"/>
        <w:ind w:firstLine="480"/>
        <w:rPr>
          <w:rFonts w:ascii="宋体" w:hAnsi="宋体"/>
        </w:rPr>
      </w:pPr>
      <w:r>
        <w:rPr>
          <w:rFonts w:ascii="宋体" w:hAnsi="宋体"/>
        </w:rPr>
        <w:t xml:space="preserve"> </w:t>
      </w:r>
      <w:r w:rsidR="00166040">
        <w:rPr>
          <w:rFonts w:ascii="宋体" w:hAnsi="宋体" w:hint="eastAsia"/>
        </w:rPr>
        <w:t>具体实现</w:t>
      </w:r>
    </w:p>
    <w:p w14:paraId="09B33077" w14:textId="77777777" w:rsidR="00166040" w:rsidRPr="00166040" w:rsidRDefault="00166040" w:rsidP="00166040">
      <w:pPr>
        <w:pStyle w:val="a3"/>
        <w:ind w:firstLine="480"/>
      </w:pPr>
      <w:r w:rsidRPr="00166040">
        <w:t>find(x)</w:t>
      </w:r>
    </w:p>
    <w:p w14:paraId="3A570957" w14:textId="77777777" w:rsidR="00166040" w:rsidRPr="00166040" w:rsidRDefault="00166040" w:rsidP="00166040">
      <w:pPr>
        <w:pStyle w:val="a3"/>
        <w:ind w:firstLine="480"/>
      </w:pPr>
      <w:r w:rsidRPr="00166040">
        <w:t>{</w:t>
      </w:r>
    </w:p>
    <w:p w14:paraId="380E2CB7" w14:textId="77777777" w:rsidR="00166040" w:rsidRPr="00166040" w:rsidRDefault="00166040" w:rsidP="00166040">
      <w:pPr>
        <w:pStyle w:val="a3"/>
        <w:ind w:firstLine="480"/>
      </w:pPr>
      <w:r w:rsidRPr="00166040">
        <w:lastRenderedPageBreak/>
        <w:t xml:space="preserve">    r = x;</w:t>
      </w:r>
    </w:p>
    <w:p w14:paraId="12D647B8" w14:textId="77777777" w:rsidR="00166040" w:rsidRPr="00166040" w:rsidRDefault="00166040" w:rsidP="00166040">
      <w:pPr>
        <w:pStyle w:val="a3"/>
        <w:ind w:firstLine="480"/>
      </w:pPr>
      <w:r w:rsidRPr="00166040">
        <w:t xml:space="preserve">    while(Set[r</w:t>
      </w:r>
      <w:proofErr w:type="gramStart"/>
      <w:r w:rsidRPr="00166040">
        <w:t>]!=</w:t>
      </w:r>
      <w:proofErr w:type="gramEnd"/>
      <w:r w:rsidRPr="00166040">
        <w:t>r) r = Set[r];</w:t>
      </w:r>
    </w:p>
    <w:p w14:paraId="418A0C26" w14:textId="77777777" w:rsidR="00166040" w:rsidRPr="00166040" w:rsidRDefault="00166040" w:rsidP="00166040">
      <w:pPr>
        <w:pStyle w:val="a3"/>
        <w:ind w:firstLine="480"/>
      </w:pPr>
      <w:r w:rsidRPr="00166040">
        <w:t xml:space="preserve">    </w:t>
      </w:r>
      <w:proofErr w:type="spellStart"/>
      <w:r w:rsidRPr="00166040">
        <w:t>i</w:t>
      </w:r>
      <w:proofErr w:type="spellEnd"/>
      <w:r w:rsidRPr="00166040">
        <w:t xml:space="preserve"> = x;</w:t>
      </w:r>
    </w:p>
    <w:p w14:paraId="6800F162" w14:textId="77777777" w:rsidR="00166040" w:rsidRPr="00166040" w:rsidRDefault="00166040" w:rsidP="00166040">
      <w:pPr>
        <w:pStyle w:val="a3"/>
        <w:ind w:firstLine="480"/>
      </w:pPr>
      <w:r w:rsidRPr="00166040">
        <w:t xml:space="preserve">    while(</w:t>
      </w:r>
      <w:proofErr w:type="spellStart"/>
      <w:proofErr w:type="gramStart"/>
      <w:r w:rsidRPr="00166040">
        <w:t>i</w:t>
      </w:r>
      <w:proofErr w:type="spellEnd"/>
      <w:r w:rsidRPr="00166040">
        <w:t>!=</w:t>
      </w:r>
      <w:proofErr w:type="gramEnd"/>
      <w:r w:rsidRPr="00166040">
        <w:t>r)</w:t>
      </w:r>
    </w:p>
    <w:p w14:paraId="073925CE" w14:textId="77777777" w:rsidR="00166040" w:rsidRPr="00166040" w:rsidRDefault="00166040" w:rsidP="00166040">
      <w:pPr>
        <w:pStyle w:val="a3"/>
        <w:ind w:firstLine="480"/>
      </w:pPr>
      <w:r w:rsidRPr="00166040">
        <w:t xml:space="preserve">    {</w:t>
      </w:r>
    </w:p>
    <w:p w14:paraId="366C0436" w14:textId="77777777" w:rsidR="00166040" w:rsidRPr="00166040" w:rsidRDefault="00166040" w:rsidP="00166040">
      <w:pPr>
        <w:pStyle w:val="a3"/>
        <w:ind w:firstLine="480"/>
      </w:pPr>
      <w:r w:rsidRPr="00166040">
        <w:t xml:space="preserve">        j = Set[</w:t>
      </w:r>
      <w:proofErr w:type="spellStart"/>
      <w:r w:rsidRPr="00166040">
        <w:t>i</w:t>
      </w:r>
      <w:proofErr w:type="spellEnd"/>
      <w:r w:rsidRPr="00166040">
        <w:t>];</w:t>
      </w:r>
    </w:p>
    <w:p w14:paraId="68EA642E" w14:textId="77777777" w:rsidR="00166040" w:rsidRPr="00166040" w:rsidRDefault="00166040" w:rsidP="00166040">
      <w:pPr>
        <w:pStyle w:val="a3"/>
        <w:ind w:firstLine="480"/>
      </w:pPr>
      <w:r w:rsidRPr="00166040">
        <w:t xml:space="preserve">        Set[</w:t>
      </w:r>
      <w:proofErr w:type="spellStart"/>
      <w:r w:rsidRPr="00166040">
        <w:t>i</w:t>
      </w:r>
      <w:proofErr w:type="spellEnd"/>
      <w:r w:rsidRPr="00166040">
        <w:t>] = r;</w:t>
      </w:r>
    </w:p>
    <w:p w14:paraId="03122D61" w14:textId="77777777" w:rsidR="00166040" w:rsidRPr="00166040" w:rsidRDefault="00166040" w:rsidP="00166040">
      <w:pPr>
        <w:pStyle w:val="a3"/>
        <w:ind w:firstLine="480"/>
      </w:pPr>
      <w:r w:rsidRPr="00166040">
        <w:t xml:space="preserve">        </w:t>
      </w:r>
      <w:proofErr w:type="spellStart"/>
      <w:r w:rsidRPr="00166040">
        <w:t>i</w:t>
      </w:r>
      <w:proofErr w:type="spellEnd"/>
      <w:r w:rsidRPr="00166040">
        <w:t xml:space="preserve"> = j;</w:t>
      </w:r>
    </w:p>
    <w:p w14:paraId="6B638E98" w14:textId="77777777" w:rsidR="00166040" w:rsidRPr="00166040" w:rsidRDefault="00166040" w:rsidP="00166040">
      <w:pPr>
        <w:pStyle w:val="a3"/>
        <w:ind w:firstLine="480"/>
      </w:pPr>
      <w:r w:rsidRPr="00166040">
        <w:t xml:space="preserve">    }</w:t>
      </w:r>
    </w:p>
    <w:p w14:paraId="65624B70" w14:textId="77777777" w:rsidR="00166040" w:rsidRPr="00166040" w:rsidRDefault="00166040" w:rsidP="00166040">
      <w:pPr>
        <w:pStyle w:val="a3"/>
        <w:ind w:firstLine="480"/>
      </w:pPr>
      <w:r w:rsidRPr="00166040">
        <w:t xml:space="preserve">    return r;</w:t>
      </w:r>
    </w:p>
    <w:p w14:paraId="4C9CD861" w14:textId="1BA8816C" w:rsidR="00166040" w:rsidRPr="003F4482" w:rsidRDefault="00166040" w:rsidP="004A24B2">
      <w:pPr>
        <w:pStyle w:val="a3"/>
        <w:ind w:firstLine="480"/>
      </w:pPr>
      <w:r w:rsidRPr="00166040">
        <w:t>}</w:t>
      </w:r>
    </w:p>
    <w:p w14:paraId="25ABA390" w14:textId="50785A49" w:rsidR="00131ACE" w:rsidRDefault="004D2BEA" w:rsidP="004D2BEA">
      <w:pPr>
        <w:pStyle w:val="2"/>
        <w:ind w:right="240"/>
      </w:pPr>
      <w:r>
        <w:rPr>
          <w:rFonts w:hint="eastAsia"/>
        </w:rPr>
        <w:t>解题报告</w:t>
      </w:r>
    </w:p>
    <w:p w14:paraId="342C8D38" w14:textId="4FB9E2BF" w:rsidR="005A0957" w:rsidRDefault="005A0957" w:rsidP="005A0957">
      <w:pPr>
        <w:pStyle w:val="30"/>
        <w:spacing w:before="229" w:after="229"/>
      </w:pPr>
      <w:proofErr w:type="spellStart"/>
      <w:r>
        <w:rPr>
          <w:rFonts w:hint="eastAsia"/>
        </w:rPr>
        <w:t>poj1182</w:t>
      </w:r>
      <w:proofErr w:type="spellEnd"/>
      <w:r>
        <w:rPr>
          <w:rFonts w:hint="eastAsia"/>
        </w:rPr>
        <w:t>食物链</w:t>
      </w:r>
    </w:p>
    <w:p w14:paraId="293C9C5E" w14:textId="689E40AC" w:rsidR="0007426C" w:rsidRDefault="002A1DC8" w:rsidP="0007426C">
      <w:pPr>
        <w:pStyle w:val="a3"/>
        <w:ind w:firstLine="480"/>
      </w:pPr>
      <w:r>
        <w:rPr>
          <w:rFonts w:hint="eastAsia"/>
        </w:rPr>
        <w:t>题目描述：</w:t>
      </w:r>
    </w:p>
    <w:p w14:paraId="1A240065" w14:textId="334A9363" w:rsidR="00B01CD5" w:rsidRDefault="004920CD" w:rsidP="004920CD">
      <w:pPr>
        <w:pStyle w:val="a3"/>
        <w:ind w:firstLineChars="0" w:firstLine="0"/>
        <w:rPr>
          <w:color w:val="000000"/>
        </w:rPr>
      </w:pPr>
      <w:r>
        <w:rPr>
          <w:color w:val="000000"/>
        </w:rPr>
        <w:tab/>
      </w:r>
      <w:r w:rsidR="00B01CD5">
        <w:rPr>
          <w:color w:val="000000"/>
        </w:rPr>
        <w:t>动物王国中有三类动物</w:t>
      </w:r>
      <w:proofErr w:type="spellStart"/>
      <w:r w:rsidR="00B01CD5">
        <w:rPr>
          <w:color w:val="000000"/>
        </w:rPr>
        <w:t>A,B,C</w:t>
      </w:r>
      <w:proofErr w:type="spellEnd"/>
      <w:r w:rsidR="00B01CD5">
        <w:rPr>
          <w:color w:val="000000"/>
        </w:rPr>
        <w:t>，这三类动物的食物链构成了有趣的环形。</w:t>
      </w:r>
      <w:r w:rsidR="00B01CD5">
        <w:rPr>
          <w:color w:val="000000"/>
        </w:rPr>
        <w:t>A</w:t>
      </w:r>
      <w:r w:rsidR="00B01CD5">
        <w:rPr>
          <w:color w:val="000000"/>
        </w:rPr>
        <w:t>吃</w:t>
      </w:r>
      <w:r w:rsidR="00B01CD5">
        <w:rPr>
          <w:color w:val="000000"/>
        </w:rPr>
        <w:t>B</w:t>
      </w:r>
      <w:r w:rsidR="00B01CD5">
        <w:rPr>
          <w:color w:val="000000"/>
        </w:rPr>
        <w:t>，</w:t>
      </w:r>
      <w:r w:rsidR="00B01CD5">
        <w:rPr>
          <w:color w:val="000000"/>
        </w:rPr>
        <w:t xml:space="preserve"> B</w:t>
      </w:r>
      <w:r w:rsidR="00B01CD5">
        <w:rPr>
          <w:color w:val="000000"/>
        </w:rPr>
        <w:t>吃</w:t>
      </w:r>
      <w:r w:rsidR="00B01CD5">
        <w:rPr>
          <w:color w:val="000000"/>
        </w:rPr>
        <w:t>C</w:t>
      </w:r>
      <w:r w:rsidR="00B01CD5">
        <w:rPr>
          <w:color w:val="000000"/>
        </w:rPr>
        <w:t>，</w:t>
      </w:r>
      <w:r w:rsidR="00B01CD5">
        <w:rPr>
          <w:color w:val="000000"/>
        </w:rPr>
        <w:t>C</w:t>
      </w:r>
      <w:r w:rsidR="00B01CD5">
        <w:rPr>
          <w:color w:val="000000"/>
        </w:rPr>
        <w:t>吃</w:t>
      </w:r>
      <w:r w:rsidR="00B01CD5">
        <w:rPr>
          <w:color w:val="000000"/>
        </w:rPr>
        <w:t>A</w:t>
      </w:r>
      <w:r w:rsidR="00B01CD5">
        <w:rPr>
          <w:color w:val="000000"/>
        </w:rPr>
        <w:t>。</w:t>
      </w:r>
      <w:r w:rsidR="00B01CD5">
        <w:rPr>
          <w:color w:val="000000"/>
        </w:rPr>
        <w:t> </w:t>
      </w:r>
      <w:r w:rsidR="00B01CD5">
        <w:rPr>
          <w:color w:val="000000"/>
        </w:rPr>
        <w:br/>
      </w:r>
      <w:r>
        <w:rPr>
          <w:color w:val="000000"/>
        </w:rPr>
        <w:tab/>
      </w:r>
      <w:r w:rsidR="00B01CD5">
        <w:rPr>
          <w:color w:val="000000"/>
        </w:rPr>
        <w:t>现有</w:t>
      </w:r>
      <w:r w:rsidR="00B01CD5">
        <w:rPr>
          <w:color w:val="000000"/>
        </w:rPr>
        <w:t>N</w:t>
      </w:r>
      <w:proofErr w:type="gramStart"/>
      <w:r w:rsidR="00B01CD5">
        <w:rPr>
          <w:color w:val="000000"/>
        </w:rPr>
        <w:t>个</w:t>
      </w:r>
      <w:proofErr w:type="gramEnd"/>
      <w:r w:rsidR="00B01CD5">
        <w:rPr>
          <w:color w:val="000000"/>
        </w:rPr>
        <w:t>动物，以</w:t>
      </w:r>
      <w:r w:rsidR="00B01CD5">
        <w:rPr>
          <w:color w:val="000000"/>
        </w:rPr>
        <w:t>1</w:t>
      </w:r>
      <w:r w:rsidR="00B01CD5">
        <w:rPr>
          <w:color w:val="000000"/>
        </w:rPr>
        <w:t>－</w:t>
      </w:r>
      <w:r w:rsidR="00B01CD5">
        <w:rPr>
          <w:color w:val="000000"/>
        </w:rPr>
        <w:t>N</w:t>
      </w:r>
      <w:r w:rsidR="00B01CD5">
        <w:rPr>
          <w:color w:val="000000"/>
        </w:rPr>
        <w:t>编号。每个动物都是</w:t>
      </w:r>
      <w:proofErr w:type="spellStart"/>
      <w:r w:rsidR="00B01CD5">
        <w:rPr>
          <w:color w:val="000000"/>
        </w:rPr>
        <w:t>A,B,C</w:t>
      </w:r>
      <w:proofErr w:type="spellEnd"/>
      <w:r w:rsidR="00B01CD5">
        <w:rPr>
          <w:color w:val="000000"/>
        </w:rPr>
        <w:t>中的一种，但是我们并不知道它到底是哪一种。</w:t>
      </w:r>
      <w:r w:rsidR="00B01CD5">
        <w:rPr>
          <w:color w:val="000000"/>
        </w:rPr>
        <w:t> </w:t>
      </w:r>
      <w:r w:rsidR="00B01CD5">
        <w:rPr>
          <w:color w:val="000000"/>
        </w:rPr>
        <w:br/>
      </w:r>
      <w:r>
        <w:rPr>
          <w:color w:val="000000"/>
        </w:rPr>
        <w:tab/>
      </w:r>
      <w:r w:rsidR="00B01CD5">
        <w:rPr>
          <w:color w:val="000000"/>
        </w:rPr>
        <w:t>有人用两种说法对这</w:t>
      </w:r>
      <w:r w:rsidR="00B01CD5">
        <w:rPr>
          <w:color w:val="000000"/>
        </w:rPr>
        <w:t>N</w:t>
      </w:r>
      <w:proofErr w:type="gramStart"/>
      <w:r w:rsidR="00B01CD5">
        <w:rPr>
          <w:color w:val="000000"/>
        </w:rPr>
        <w:t>个</w:t>
      </w:r>
      <w:proofErr w:type="gramEnd"/>
      <w:r w:rsidR="00B01CD5">
        <w:rPr>
          <w:color w:val="000000"/>
        </w:rPr>
        <w:t>动物所构成的食物链关系进行描述：</w:t>
      </w:r>
      <w:r w:rsidR="00B01CD5">
        <w:rPr>
          <w:color w:val="000000"/>
        </w:rPr>
        <w:t> </w:t>
      </w:r>
      <w:r w:rsidR="00B01CD5">
        <w:rPr>
          <w:color w:val="000000"/>
        </w:rPr>
        <w:br/>
      </w:r>
      <w:r>
        <w:rPr>
          <w:color w:val="000000"/>
        </w:rPr>
        <w:tab/>
      </w:r>
      <w:r w:rsidR="00B01CD5">
        <w:rPr>
          <w:color w:val="000000"/>
        </w:rPr>
        <w:t>第一种说法是</w:t>
      </w:r>
      <w:r w:rsidR="00B01CD5">
        <w:rPr>
          <w:color w:val="000000"/>
        </w:rPr>
        <w:t>"1 X Y"</w:t>
      </w:r>
      <w:r w:rsidR="00B01CD5">
        <w:rPr>
          <w:color w:val="000000"/>
        </w:rPr>
        <w:t>，表示</w:t>
      </w:r>
      <w:r w:rsidR="00B01CD5">
        <w:rPr>
          <w:color w:val="000000"/>
        </w:rPr>
        <w:t>X</w:t>
      </w:r>
      <w:r w:rsidR="00B01CD5">
        <w:rPr>
          <w:color w:val="000000"/>
        </w:rPr>
        <w:t>和</w:t>
      </w:r>
      <w:r w:rsidR="00B01CD5">
        <w:rPr>
          <w:color w:val="000000"/>
        </w:rPr>
        <w:t>Y</w:t>
      </w:r>
      <w:r w:rsidR="00B01CD5">
        <w:rPr>
          <w:color w:val="000000"/>
        </w:rPr>
        <w:t>是同类。</w:t>
      </w:r>
      <w:r w:rsidR="00B01CD5">
        <w:rPr>
          <w:color w:val="000000"/>
        </w:rPr>
        <w:t> </w:t>
      </w:r>
      <w:r w:rsidR="00B01CD5">
        <w:rPr>
          <w:color w:val="000000"/>
        </w:rPr>
        <w:br/>
      </w:r>
      <w:r>
        <w:rPr>
          <w:color w:val="000000"/>
        </w:rPr>
        <w:tab/>
      </w:r>
      <w:r w:rsidR="00B01CD5">
        <w:rPr>
          <w:color w:val="000000"/>
        </w:rPr>
        <w:t>第二种说法是</w:t>
      </w:r>
      <w:r w:rsidR="00B01CD5">
        <w:rPr>
          <w:color w:val="000000"/>
        </w:rPr>
        <w:t>"2 X Y"</w:t>
      </w:r>
      <w:r w:rsidR="00B01CD5">
        <w:rPr>
          <w:color w:val="000000"/>
        </w:rPr>
        <w:t>，表示</w:t>
      </w:r>
      <w:r w:rsidR="00B01CD5">
        <w:rPr>
          <w:color w:val="000000"/>
        </w:rPr>
        <w:t>X</w:t>
      </w:r>
      <w:r w:rsidR="00B01CD5">
        <w:rPr>
          <w:color w:val="000000"/>
        </w:rPr>
        <w:t>吃</w:t>
      </w:r>
      <w:r w:rsidR="00B01CD5">
        <w:rPr>
          <w:color w:val="000000"/>
        </w:rPr>
        <w:t>Y</w:t>
      </w:r>
      <w:r w:rsidR="00B01CD5">
        <w:rPr>
          <w:color w:val="000000"/>
        </w:rPr>
        <w:t>。</w:t>
      </w:r>
      <w:r w:rsidR="00B01CD5">
        <w:rPr>
          <w:color w:val="000000"/>
        </w:rPr>
        <w:t> </w:t>
      </w:r>
      <w:r w:rsidR="00B01CD5">
        <w:rPr>
          <w:color w:val="000000"/>
        </w:rPr>
        <w:br/>
      </w:r>
      <w:r>
        <w:rPr>
          <w:color w:val="000000"/>
        </w:rPr>
        <w:tab/>
      </w:r>
      <w:r w:rsidR="00B01CD5">
        <w:rPr>
          <w:color w:val="000000"/>
        </w:rPr>
        <w:t>此人对</w:t>
      </w:r>
      <w:r w:rsidR="00B01CD5">
        <w:rPr>
          <w:color w:val="000000"/>
        </w:rPr>
        <w:t>N</w:t>
      </w:r>
      <w:proofErr w:type="gramStart"/>
      <w:r w:rsidR="00B01CD5">
        <w:rPr>
          <w:color w:val="000000"/>
        </w:rPr>
        <w:t>个</w:t>
      </w:r>
      <w:proofErr w:type="gramEnd"/>
      <w:r w:rsidR="00B01CD5">
        <w:rPr>
          <w:color w:val="000000"/>
        </w:rPr>
        <w:t>动物，用上述两种说法，一句接一句地说出</w:t>
      </w:r>
      <w:r w:rsidR="00B01CD5">
        <w:rPr>
          <w:color w:val="000000"/>
        </w:rPr>
        <w:t>K</w:t>
      </w:r>
      <w:r w:rsidR="00B01CD5">
        <w:rPr>
          <w:color w:val="000000"/>
        </w:rPr>
        <w:t>句话，这</w:t>
      </w:r>
      <w:r w:rsidR="00B01CD5">
        <w:rPr>
          <w:color w:val="000000"/>
        </w:rPr>
        <w:t>K</w:t>
      </w:r>
      <w:r w:rsidR="00B01CD5">
        <w:rPr>
          <w:color w:val="000000"/>
        </w:rPr>
        <w:t>句话有的是真的，有的是假的。当一句话满足下列三条之一时，这句话就是假话，否则就是真话。</w:t>
      </w:r>
      <w:r w:rsidR="00B01CD5">
        <w:rPr>
          <w:color w:val="000000"/>
        </w:rPr>
        <w:t> </w:t>
      </w:r>
      <w:r w:rsidR="00B01CD5">
        <w:rPr>
          <w:color w:val="000000"/>
        </w:rPr>
        <w:br/>
      </w:r>
      <w:r>
        <w:rPr>
          <w:color w:val="000000"/>
        </w:rPr>
        <w:tab/>
      </w:r>
      <w:r w:rsidR="00B01CD5">
        <w:rPr>
          <w:color w:val="000000"/>
        </w:rPr>
        <w:t>1</w:t>
      </w:r>
      <w:r w:rsidR="00B01CD5">
        <w:rPr>
          <w:color w:val="000000"/>
        </w:rPr>
        <w:t>）</w:t>
      </w:r>
      <w:r w:rsidR="00B01CD5">
        <w:rPr>
          <w:color w:val="000000"/>
        </w:rPr>
        <w:t xml:space="preserve"> </w:t>
      </w:r>
      <w:r w:rsidR="00B01CD5">
        <w:rPr>
          <w:color w:val="000000"/>
        </w:rPr>
        <w:t>当前的话与前面的某些真的话冲突，就是假话；</w:t>
      </w:r>
      <w:r w:rsidR="00B01CD5">
        <w:rPr>
          <w:color w:val="000000"/>
        </w:rPr>
        <w:t> </w:t>
      </w:r>
      <w:r w:rsidR="00B01CD5">
        <w:rPr>
          <w:color w:val="000000"/>
        </w:rPr>
        <w:br/>
      </w:r>
      <w:r>
        <w:rPr>
          <w:color w:val="000000"/>
        </w:rPr>
        <w:tab/>
      </w:r>
      <w:r w:rsidR="00B01CD5">
        <w:rPr>
          <w:color w:val="000000"/>
        </w:rPr>
        <w:t>2</w:t>
      </w:r>
      <w:r w:rsidR="00B01CD5">
        <w:rPr>
          <w:color w:val="000000"/>
        </w:rPr>
        <w:t>）</w:t>
      </w:r>
      <w:r w:rsidR="00B01CD5">
        <w:rPr>
          <w:color w:val="000000"/>
        </w:rPr>
        <w:t xml:space="preserve"> </w:t>
      </w:r>
      <w:r w:rsidR="00B01CD5">
        <w:rPr>
          <w:color w:val="000000"/>
        </w:rPr>
        <w:t>当前的话中</w:t>
      </w:r>
      <w:r w:rsidR="00B01CD5">
        <w:rPr>
          <w:color w:val="000000"/>
        </w:rPr>
        <w:t>X</w:t>
      </w:r>
      <w:r w:rsidR="00B01CD5">
        <w:rPr>
          <w:color w:val="000000"/>
        </w:rPr>
        <w:t>或</w:t>
      </w:r>
      <w:r w:rsidR="00B01CD5">
        <w:rPr>
          <w:color w:val="000000"/>
        </w:rPr>
        <w:t>Y</w:t>
      </w:r>
      <w:r w:rsidR="00B01CD5">
        <w:rPr>
          <w:color w:val="000000"/>
        </w:rPr>
        <w:t>比</w:t>
      </w:r>
      <w:r w:rsidR="00B01CD5">
        <w:rPr>
          <w:color w:val="000000"/>
        </w:rPr>
        <w:t>N</w:t>
      </w:r>
      <w:r w:rsidR="00B01CD5">
        <w:rPr>
          <w:color w:val="000000"/>
        </w:rPr>
        <w:t>大，就是假话；</w:t>
      </w:r>
      <w:r w:rsidR="00B01CD5">
        <w:rPr>
          <w:color w:val="000000"/>
        </w:rPr>
        <w:t> </w:t>
      </w:r>
      <w:r w:rsidR="00B01CD5">
        <w:rPr>
          <w:color w:val="000000"/>
        </w:rPr>
        <w:br/>
      </w:r>
      <w:r>
        <w:rPr>
          <w:color w:val="000000"/>
        </w:rPr>
        <w:tab/>
      </w:r>
      <w:r w:rsidR="00B01CD5">
        <w:rPr>
          <w:color w:val="000000"/>
        </w:rPr>
        <w:t>3</w:t>
      </w:r>
      <w:r w:rsidR="00B01CD5">
        <w:rPr>
          <w:color w:val="000000"/>
        </w:rPr>
        <w:t>）</w:t>
      </w:r>
      <w:r w:rsidR="00B01CD5">
        <w:rPr>
          <w:color w:val="000000"/>
        </w:rPr>
        <w:t xml:space="preserve"> </w:t>
      </w:r>
      <w:r w:rsidR="00B01CD5">
        <w:rPr>
          <w:color w:val="000000"/>
        </w:rPr>
        <w:t>当前的话表示</w:t>
      </w:r>
      <w:r w:rsidR="00B01CD5">
        <w:rPr>
          <w:color w:val="000000"/>
        </w:rPr>
        <w:t>X</w:t>
      </w:r>
      <w:r w:rsidR="00B01CD5">
        <w:rPr>
          <w:color w:val="000000"/>
        </w:rPr>
        <w:t>吃</w:t>
      </w:r>
      <w:r w:rsidR="00B01CD5">
        <w:rPr>
          <w:color w:val="000000"/>
        </w:rPr>
        <w:t>X</w:t>
      </w:r>
      <w:r w:rsidR="00B01CD5">
        <w:rPr>
          <w:color w:val="000000"/>
        </w:rPr>
        <w:t>，就是假话。</w:t>
      </w:r>
      <w:r w:rsidR="00B01CD5">
        <w:rPr>
          <w:color w:val="000000"/>
        </w:rPr>
        <w:t> </w:t>
      </w:r>
      <w:r w:rsidR="00B01CD5">
        <w:rPr>
          <w:color w:val="000000"/>
        </w:rPr>
        <w:br/>
      </w:r>
      <w:r w:rsidR="00B01CD5">
        <w:rPr>
          <w:color w:val="000000"/>
        </w:rPr>
        <w:t>你的任务是根据给定的</w:t>
      </w:r>
      <w:r w:rsidR="00B01CD5">
        <w:rPr>
          <w:color w:val="000000"/>
        </w:rPr>
        <w:t>N</w:t>
      </w:r>
      <w:r w:rsidR="00B01CD5">
        <w:rPr>
          <w:color w:val="000000"/>
        </w:rPr>
        <w:t>（</w:t>
      </w:r>
      <w:r w:rsidR="00B01CD5">
        <w:rPr>
          <w:color w:val="000000"/>
        </w:rPr>
        <w:t>1 &lt;= N &lt;= 50,000</w:t>
      </w:r>
      <w:r w:rsidR="00B01CD5">
        <w:rPr>
          <w:color w:val="000000"/>
        </w:rPr>
        <w:t>）和</w:t>
      </w:r>
      <w:r w:rsidR="00B01CD5">
        <w:rPr>
          <w:color w:val="000000"/>
        </w:rPr>
        <w:t>K</w:t>
      </w:r>
      <w:r w:rsidR="00B01CD5">
        <w:rPr>
          <w:color w:val="000000"/>
        </w:rPr>
        <w:t>句话（</w:t>
      </w:r>
      <w:r w:rsidR="00B01CD5">
        <w:rPr>
          <w:color w:val="000000"/>
        </w:rPr>
        <w:t>0 &lt;= K &lt;= 100,000</w:t>
      </w:r>
      <w:r w:rsidR="00B01CD5">
        <w:rPr>
          <w:color w:val="000000"/>
        </w:rPr>
        <w:t>），输出</w:t>
      </w:r>
      <w:r w:rsidR="00B01CD5">
        <w:rPr>
          <w:color w:val="000000"/>
        </w:rPr>
        <w:lastRenderedPageBreak/>
        <w:t>假话的总数。</w:t>
      </w:r>
    </w:p>
    <w:p w14:paraId="4F050858" w14:textId="34620ABA" w:rsidR="00A95A1D" w:rsidRDefault="00A95A1D" w:rsidP="004920CD">
      <w:pPr>
        <w:pStyle w:val="a3"/>
        <w:ind w:firstLineChars="0" w:firstLine="0"/>
        <w:rPr>
          <w:color w:val="000000"/>
        </w:rPr>
      </w:pPr>
      <w:r>
        <w:rPr>
          <w:rFonts w:hint="eastAsia"/>
          <w:color w:val="000000"/>
        </w:rPr>
        <w:t>输入：</w:t>
      </w:r>
    </w:p>
    <w:p w14:paraId="304255B7" w14:textId="2F3406F4" w:rsidR="00A95A1D" w:rsidRDefault="004A27A7" w:rsidP="004920CD">
      <w:pPr>
        <w:pStyle w:val="a3"/>
        <w:ind w:firstLineChars="0" w:firstLine="0"/>
        <w:rPr>
          <w:color w:val="000000"/>
        </w:rPr>
      </w:pPr>
      <w:r>
        <w:rPr>
          <w:color w:val="000000"/>
        </w:rPr>
        <w:t>第一行是两个整数</w:t>
      </w:r>
      <w:r>
        <w:rPr>
          <w:color w:val="000000"/>
        </w:rPr>
        <w:t>N</w:t>
      </w:r>
      <w:r>
        <w:rPr>
          <w:color w:val="000000"/>
        </w:rPr>
        <w:t>和</w:t>
      </w:r>
      <w:r>
        <w:rPr>
          <w:color w:val="000000"/>
        </w:rPr>
        <w:t>K</w:t>
      </w:r>
      <w:r>
        <w:rPr>
          <w:color w:val="000000"/>
        </w:rPr>
        <w:t>，以一个空格分隔。</w:t>
      </w:r>
      <w:r>
        <w:rPr>
          <w:color w:val="000000"/>
        </w:rPr>
        <w:t> </w:t>
      </w:r>
      <w:r>
        <w:rPr>
          <w:color w:val="000000"/>
        </w:rPr>
        <w:br/>
      </w:r>
      <w:r>
        <w:rPr>
          <w:color w:val="000000"/>
        </w:rPr>
        <w:t>以下</w:t>
      </w:r>
      <w:r>
        <w:rPr>
          <w:color w:val="000000"/>
        </w:rPr>
        <w:t>K</w:t>
      </w:r>
      <w:r>
        <w:rPr>
          <w:color w:val="000000"/>
        </w:rPr>
        <w:t>行每行是三个正整数</w:t>
      </w:r>
      <w:r>
        <w:rPr>
          <w:color w:val="000000"/>
        </w:rPr>
        <w:t xml:space="preserve"> D</w:t>
      </w:r>
      <w:r>
        <w:rPr>
          <w:color w:val="000000"/>
        </w:rPr>
        <w:t>，</w:t>
      </w:r>
      <w:r>
        <w:rPr>
          <w:color w:val="000000"/>
        </w:rPr>
        <w:t>X</w:t>
      </w:r>
      <w:r>
        <w:rPr>
          <w:color w:val="000000"/>
        </w:rPr>
        <w:t>，</w:t>
      </w:r>
      <w:r>
        <w:rPr>
          <w:color w:val="000000"/>
        </w:rPr>
        <w:t>Y</w:t>
      </w:r>
      <w:r>
        <w:rPr>
          <w:color w:val="000000"/>
        </w:rPr>
        <w:t>，两数之间用一个空格隔开，其中</w:t>
      </w:r>
      <w:r>
        <w:rPr>
          <w:color w:val="000000"/>
        </w:rPr>
        <w:t>D</w:t>
      </w:r>
      <w:r>
        <w:rPr>
          <w:color w:val="000000"/>
        </w:rPr>
        <w:t>表示说法的种类。</w:t>
      </w:r>
      <w:r>
        <w:rPr>
          <w:color w:val="000000"/>
        </w:rPr>
        <w:t> </w:t>
      </w:r>
      <w:r>
        <w:rPr>
          <w:color w:val="000000"/>
        </w:rPr>
        <w:br/>
      </w:r>
      <w:r>
        <w:rPr>
          <w:color w:val="000000"/>
        </w:rPr>
        <w:t>若</w:t>
      </w:r>
      <w:r>
        <w:rPr>
          <w:color w:val="000000"/>
        </w:rPr>
        <w:t>D=1</w:t>
      </w:r>
      <w:r>
        <w:rPr>
          <w:color w:val="000000"/>
        </w:rPr>
        <w:t>，则表示</w:t>
      </w:r>
      <w:r>
        <w:rPr>
          <w:color w:val="000000"/>
        </w:rPr>
        <w:t>X</w:t>
      </w:r>
      <w:r>
        <w:rPr>
          <w:color w:val="000000"/>
        </w:rPr>
        <w:t>和</w:t>
      </w:r>
      <w:r>
        <w:rPr>
          <w:color w:val="000000"/>
        </w:rPr>
        <w:t>Y</w:t>
      </w:r>
      <w:r>
        <w:rPr>
          <w:color w:val="000000"/>
        </w:rPr>
        <w:t>是同类。</w:t>
      </w:r>
      <w:r>
        <w:rPr>
          <w:color w:val="000000"/>
        </w:rPr>
        <w:t> </w:t>
      </w:r>
      <w:r>
        <w:rPr>
          <w:color w:val="000000"/>
        </w:rPr>
        <w:br/>
      </w:r>
      <w:r>
        <w:rPr>
          <w:color w:val="000000"/>
        </w:rPr>
        <w:t>若</w:t>
      </w:r>
      <w:r>
        <w:rPr>
          <w:color w:val="000000"/>
        </w:rPr>
        <w:t>D=2</w:t>
      </w:r>
      <w:r>
        <w:rPr>
          <w:color w:val="000000"/>
        </w:rPr>
        <w:t>，则表示</w:t>
      </w:r>
      <w:r>
        <w:rPr>
          <w:color w:val="000000"/>
        </w:rPr>
        <w:t>X</w:t>
      </w:r>
      <w:r>
        <w:rPr>
          <w:color w:val="000000"/>
        </w:rPr>
        <w:t>吃</w:t>
      </w:r>
      <w:r>
        <w:rPr>
          <w:color w:val="000000"/>
        </w:rPr>
        <w:t>Y</w:t>
      </w:r>
      <w:r>
        <w:rPr>
          <w:color w:val="000000"/>
        </w:rPr>
        <w:t>。</w:t>
      </w:r>
    </w:p>
    <w:p w14:paraId="79FB9269" w14:textId="43CC9D55" w:rsidR="004A27A7" w:rsidRDefault="004A27A7" w:rsidP="004920CD">
      <w:pPr>
        <w:pStyle w:val="a3"/>
        <w:ind w:firstLineChars="0" w:firstLine="0"/>
        <w:rPr>
          <w:color w:val="000000"/>
        </w:rPr>
      </w:pPr>
      <w:r>
        <w:rPr>
          <w:rFonts w:hint="eastAsia"/>
          <w:color w:val="000000"/>
        </w:rPr>
        <w:t>输出：</w:t>
      </w:r>
    </w:p>
    <w:p w14:paraId="7F6AA51F" w14:textId="4C99E86D" w:rsidR="00E120AE" w:rsidRDefault="007D6D92" w:rsidP="004920CD">
      <w:pPr>
        <w:pStyle w:val="a3"/>
        <w:ind w:firstLineChars="0" w:firstLine="0"/>
        <w:rPr>
          <w:color w:val="000000"/>
        </w:rPr>
      </w:pPr>
      <w:r>
        <w:rPr>
          <w:rFonts w:hint="eastAsia"/>
          <w:color w:val="000000"/>
        </w:rPr>
        <w:t>一个整数，表示假话的数目</w:t>
      </w:r>
      <w:r w:rsidR="00633042">
        <w:rPr>
          <w:rFonts w:hint="eastAsia"/>
          <w:color w:val="000000"/>
        </w:rPr>
        <w:t>。</w:t>
      </w:r>
    </w:p>
    <w:p w14:paraId="47766D79" w14:textId="37D7DB57" w:rsidR="0063597D" w:rsidRDefault="0063597D" w:rsidP="004920CD">
      <w:pPr>
        <w:pStyle w:val="a3"/>
        <w:ind w:firstLineChars="0" w:firstLine="0"/>
        <w:rPr>
          <w:color w:val="000000"/>
        </w:rPr>
      </w:pPr>
    </w:p>
    <w:p w14:paraId="6F06772A" w14:textId="2C2DAA3D" w:rsidR="00974041" w:rsidRDefault="00856632" w:rsidP="004920CD">
      <w:pPr>
        <w:pStyle w:val="a3"/>
        <w:ind w:firstLineChars="0" w:firstLine="0"/>
        <w:rPr>
          <w:color w:val="000000"/>
        </w:rPr>
      </w:pPr>
      <w:r>
        <w:rPr>
          <w:rFonts w:hint="eastAsia"/>
          <w:color w:val="000000"/>
        </w:rPr>
        <w:t>解题思路：</w:t>
      </w:r>
    </w:p>
    <w:p w14:paraId="6EE8AE63" w14:textId="6C1A10A6" w:rsidR="0018710E" w:rsidRDefault="00BF6455" w:rsidP="004920CD">
      <w:pPr>
        <w:pStyle w:val="a3"/>
        <w:ind w:firstLineChars="0" w:firstLine="0"/>
        <w:rPr>
          <w:color w:val="000000"/>
        </w:rPr>
      </w:pPr>
      <w:r>
        <w:rPr>
          <w:color w:val="000000"/>
        </w:rPr>
        <w:tab/>
      </w:r>
      <w:r w:rsidR="0096299D">
        <w:rPr>
          <w:rFonts w:hint="eastAsia"/>
          <w:color w:val="000000"/>
        </w:rPr>
        <w:t>这</w:t>
      </w:r>
      <w:proofErr w:type="gramStart"/>
      <w:r w:rsidR="0096299D">
        <w:rPr>
          <w:rFonts w:hint="eastAsia"/>
          <w:color w:val="000000"/>
        </w:rPr>
        <w:t>题使用</w:t>
      </w:r>
      <w:proofErr w:type="gramEnd"/>
      <w:r w:rsidR="0096299D">
        <w:rPr>
          <w:rFonts w:hint="eastAsia"/>
          <w:color w:val="000000"/>
        </w:rPr>
        <w:t>到的是并查集的一种变式，</w:t>
      </w:r>
      <w:proofErr w:type="gramStart"/>
      <w:r w:rsidR="0096299D">
        <w:rPr>
          <w:rFonts w:hint="eastAsia"/>
          <w:color w:val="000000"/>
        </w:rPr>
        <w:t>称为带权并</w:t>
      </w:r>
      <w:proofErr w:type="gramEnd"/>
      <w:r w:rsidR="0096299D">
        <w:rPr>
          <w:rFonts w:hint="eastAsia"/>
          <w:color w:val="000000"/>
        </w:rPr>
        <w:t>查集。</w:t>
      </w:r>
      <w:r w:rsidR="00C27C69">
        <w:rPr>
          <w:rFonts w:hint="eastAsia"/>
          <w:color w:val="000000"/>
        </w:rPr>
        <w:t>对于前面所说的一般形式的并查集，从子节点到父节点的边是没有权值的，或者可以认为权值都是一样的，它表示的关系是一种“同类”的含义</w:t>
      </w:r>
      <w:r w:rsidR="00011123">
        <w:rPr>
          <w:rFonts w:hint="eastAsia"/>
          <w:color w:val="000000"/>
        </w:rPr>
        <w:t>，</w:t>
      </w:r>
      <w:r w:rsidR="00BE3EE6">
        <w:rPr>
          <w:rFonts w:hint="eastAsia"/>
          <w:color w:val="000000"/>
        </w:rPr>
        <w:t>即子节点和</w:t>
      </w:r>
      <w:proofErr w:type="gramStart"/>
      <w:r w:rsidR="00BE3EE6">
        <w:rPr>
          <w:rFonts w:hint="eastAsia"/>
          <w:color w:val="000000"/>
        </w:rPr>
        <w:t>父节点</w:t>
      </w:r>
      <w:proofErr w:type="gramEnd"/>
      <w:r w:rsidR="00BE3EE6">
        <w:rPr>
          <w:rFonts w:hint="eastAsia"/>
          <w:color w:val="000000"/>
        </w:rPr>
        <w:t>是属于同一个类。</w:t>
      </w:r>
      <w:proofErr w:type="gramStart"/>
      <w:r w:rsidR="00E94D09">
        <w:rPr>
          <w:rFonts w:hint="eastAsia"/>
          <w:color w:val="000000"/>
        </w:rPr>
        <w:t>带权并查集中子</w:t>
      </w:r>
      <w:proofErr w:type="gramEnd"/>
      <w:r w:rsidR="00E94D09">
        <w:rPr>
          <w:rFonts w:hint="eastAsia"/>
          <w:color w:val="000000"/>
        </w:rPr>
        <w:t>节点到父节点的边是有权值的，权值代表子节点和</w:t>
      </w:r>
      <w:proofErr w:type="gramStart"/>
      <w:r w:rsidR="00E94D09">
        <w:rPr>
          <w:rFonts w:hint="eastAsia"/>
          <w:color w:val="000000"/>
        </w:rPr>
        <w:t>父节点</w:t>
      </w:r>
      <w:proofErr w:type="gramEnd"/>
      <w:r w:rsidR="00E94D09">
        <w:rPr>
          <w:rFonts w:hint="eastAsia"/>
          <w:color w:val="000000"/>
        </w:rPr>
        <w:t>之间的关系。</w:t>
      </w:r>
      <w:r w:rsidR="00C55B18">
        <w:rPr>
          <w:rFonts w:hint="eastAsia"/>
          <w:color w:val="000000"/>
        </w:rPr>
        <w:t>边的权值不同代表着</w:t>
      </w:r>
      <w:r w:rsidR="00967640">
        <w:rPr>
          <w:rFonts w:hint="eastAsia"/>
          <w:color w:val="000000"/>
        </w:rPr>
        <w:t>子节点和</w:t>
      </w:r>
      <w:proofErr w:type="gramStart"/>
      <w:r w:rsidR="00967640">
        <w:rPr>
          <w:rFonts w:hint="eastAsia"/>
          <w:color w:val="000000"/>
        </w:rPr>
        <w:t>父节点</w:t>
      </w:r>
      <w:proofErr w:type="gramEnd"/>
      <w:r w:rsidR="00967640">
        <w:rPr>
          <w:rFonts w:hint="eastAsia"/>
          <w:color w:val="000000"/>
        </w:rPr>
        <w:t>的不同关系。</w:t>
      </w:r>
      <w:r w:rsidR="00194827">
        <w:rPr>
          <w:rFonts w:hint="eastAsia"/>
          <w:color w:val="000000"/>
        </w:rPr>
        <w:t>并且在同一棵树中的所有节点互相之间的关系都已经确定</w:t>
      </w:r>
      <w:r w:rsidR="000B1263">
        <w:rPr>
          <w:rFonts w:hint="eastAsia"/>
          <w:color w:val="000000"/>
        </w:rPr>
        <w:t>，可以由边的权值推导得到。</w:t>
      </w:r>
    </w:p>
    <w:p w14:paraId="5BDC7253" w14:textId="3D23B4EA" w:rsidR="00FA17B1" w:rsidRDefault="00A908DB" w:rsidP="004920CD">
      <w:pPr>
        <w:pStyle w:val="a3"/>
        <w:ind w:firstLineChars="0" w:firstLine="0"/>
        <w:rPr>
          <w:color w:val="000000"/>
        </w:rPr>
      </w:pPr>
      <w:r>
        <w:rPr>
          <w:color w:val="000000"/>
        </w:rPr>
        <w:tab/>
      </w:r>
      <w:r>
        <w:rPr>
          <w:rFonts w:hint="eastAsia"/>
          <w:color w:val="000000"/>
        </w:rPr>
        <w:t>具体在此题中</w:t>
      </w:r>
      <w:r w:rsidR="00167B5C">
        <w:rPr>
          <w:rFonts w:hint="eastAsia"/>
          <w:color w:val="000000"/>
        </w:rPr>
        <w:t>的做法：</w:t>
      </w:r>
      <w:r w:rsidR="00055051">
        <w:rPr>
          <w:rFonts w:hint="eastAsia"/>
          <w:color w:val="000000"/>
        </w:rPr>
        <w:t>把相互关系已经确定的点放到同一颗树种，</w:t>
      </w:r>
      <w:r w:rsidR="00C95F7A">
        <w:rPr>
          <w:rFonts w:hint="eastAsia"/>
          <w:color w:val="000000"/>
        </w:rPr>
        <w:t>每个节点处存储有三个信息：</w:t>
      </w:r>
    </w:p>
    <w:p w14:paraId="10507FC2" w14:textId="580DC328" w:rsidR="00FA17B1" w:rsidRDefault="00FA17B1" w:rsidP="00FA17B1">
      <w:pPr>
        <w:pStyle w:val="a3"/>
        <w:ind w:firstLineChars="0" w:firstLine="0"/>
        <w:rPr>
          <w:color w:val="000000"/>
        </w:rPr>
      </w:pPr>
      <w:r>
        <w:rPr>
          <w:color w:val="000000"/>
        </w:rPr>
        <w:tab/>
      </w:r>
      <w:r>
        <w:rPr>
          <w:rFonts w:hint="eastAsia"/>
          <w:color w:val="000000"/>
        </w:rPr>
        <w:t>parent</w:t>
      </w:r>
      <w:r>
        <w:rPr>
          <w:rFonts w:hint="eastAsia"/>
          <w:color w:val="000000"/>
        </w:rPr>
        <w:t>：父亲节点</w:t>
      </w:r>
    </w:p>
    <w:p w14:paraId="2304CAA5" w14:textId="35532BD3" w:rsidR="00FA17B1" w:rsidRDefault="00FA17B1" w:rsidP="00FA17B1">
      <w:pPr>
        <w:pStyle w:val="a3"/>
        <w:ind w:firstLineChars="0" w:firstLine="0"/>
        <w:rPr>
          <w:color w:val="000000"/>
        </w:rPr>
      </w:pPr>
      <w:r>
        <w:rPr>
          <w:color w:val="000000"/>
        </w:rPr>
        <w:tab/>
        <w:t>height</w:t>
      </w:r>
      <w:r>
        <w:rPr>
          <w:color w:val="000000"/>
        </w:rPr>
        <w:t>：以次节点为根的子树的高度</w:t>
      </w:r>
    </w:p>
    <w:p w14:paraId="52C51325" w14:textId="3A806612" w:rsidR="00FA17B1" w:rsidRDefault="00FA17B1" w:rsidP="00FA17B1">
      <w:pPr>
        <w:pStyle w:val="a3"/>
        <w:ind w:firstLineChars="0" w:firstLine="0"/>
        <w:rPr>
          <w:color w:val="000000"/>
        </w:rPr>
      </w:pPr>
      <w:r>
        <w:rPr>
          <w:color w:val="000000"/>
        </w:rPr>
        <w:tab/>
        <w:t>relation</w:t>
      </w:r>
      <w:r>
        <w:rPr>
          <w:color w:val="000000"/>
        </w:rPr>
        <w:t>：与父节点的关系，也即边权</w:t>
      </w:r>
      <w:r w:rsidR="004D7877">
        <w:rPr>
          <w:color w:val="000000"/>
        </w:rPr>
        <w:t>。</w:t>
      </w:r>
    </w:p>
    <w:p w14:paraId="6AD8A2EB" w14:textId="66CFB35F" w:rsidR="00235C07" w:rsidRDefault="00235C07" w:rsidP="00FA17B1">
      <w:pPr>
        <w:pStyle w:val="a3"/>
        <w:ind w:firstLineChars="0" w:firstLine="0"/>
        <w:rPr>
          <w:color w:val="000000"/>
        </w:rPr>
      </w:pPr>
      <w:r>
        <w:rPr>
          <w:color w:val="000000"/>
        </w:rPr>
        <w:t>对边权进行编码：</w:t>
      </w:r>
    </w:p>
    <w:p w14:paraId="4921333B" w14:textId="5FF998C8" w:rsidR="0089118A" w:rsidRDefault="00CF399C" w:rsidP="00FA17B1">
      <w:pPr>
        <w:pStyle w:val="a3"/>
        <w:ind w:firstLineChars="0" w:firstLine="0"/>
        <w:rPr>
          <w:color w:val="000000"/>
        </w:rPr>
      </w:pPr>
      <w:r>
        <w:rPr>
          <w:color w:val="000000"/>
        </w:rPr>
        <w:tab/>
      </w:r>
      <w:r w:rsidR="00814FA3">
        <w:rPr>
          <w:rFonts w:hint="eastAsia"/>
          <w:color w:val="000000"/>
        </w:rPr>
        <w:t>0</w:t>
      </w:r>
      <w:r w:rsidR="0089118A">
        <w:rPr>
          <w:color w:val="000000"/>
        </w:rPr>
        <w:t>表示</w:t>
      </w:r>
      <w:r w:rsidR="00806580">
        <w:rPr>
          <w:color w:val="000000"/>
        </w:rPr>
        <w:t>：</w:t>
      </w:r>
      <w:r w:rsidR="00F365A0">
        <w:rPr>
          <w:color w:val="000000"/>
        </w:rPr>
        <w:t>此节点</w:t>
      </w:r>
      <w:proofErr w:type="gramStart"/>
      <w:r w:rsidR="00F365A0">
        <w:rPr>
          <w:color w:val="000000"/>
        </w:rPr>
        <w:t>倍</w:t>
      </w:r>
      <w:proofErr w:type="gramEnd"/>
      <w:r w:rsidR="00F365A0">
        <w:rPr>
          <w:color w:val="000000"/>
        </w:rPr>
        <w:t>父节点吃</w:t>
      </w:r>
    </w:p>
    <w:p w14:paraId="23BF6ABF" w14:textId="5073F757" w:rsidR="00F365A0" w:rsidRDefault="00CF399C" w:rsidP="00FA17B1">
      <w:pPr>
        <w:pStyle w:val="a3"/>
        <w:ind w:firstLineChars="0" w:firstLine="0"/>
        <w:rPr>
          <w:color w:val="000000"/>
        </w:rPr>
      </w:pPr>
      <w:r>
        <w:rPr>
          <w:color w:val="000000"/>
        </w:rPr>
        <w:tab/>
      </w:r>
      <w:r w:rsidR="00814FA3">
        <w:rPr>
          <w:rFonts w:hint="eastAsia"/>
          <w:color w:val="000000"/>
        </w:rPr>
        <w:t>1</w:t>
      </w:r>
      <w:r w:rsidR="00F365A0">
        <w:rPr>
          <w:color w:val="000000"/>
        </w:rPr>
        <w:t>表示：此节点和</w:t>
      </w:r>
      <w:proofErr w:type="gramStart"/>
      <w:r w:rsidR="00F365A0">
        <w:rPr>
          <w:color w:val="000000"/>
        </w:rPr>
        <w:t>父节点</w:t>
      </w:r>
      <w:proofErr w:type="gramEnd"/>
      <w:r w:rsidR="00F365A0">
        <w:rPr>
          <w:color w:val="000000"/>
        </w:rPr>
        <w:t>是同类</w:t>
      </w:r>
    </w:p>
    <w:p w14:paraId="1EF84AFA" w14:textId="0B7730E3" w:rsidR="003C6BAB" w:rsidRDefault="00CF399C" w:rsidP="00FA17B1">
      <w:pPr>
        <w:pStyle w:val="a3"/>
        <w:ind w:firstLineChars="0" w:firstLine="0"/>
        <w:rPr>
          <w:color w:val="000000"/>
        </w:rPr>
      </w:pPr>
      <w:r>
        <w:rPr>
          <w:color w:val="000000"/>
        </w:rPr>
        <w:tab/>
      </w:r>
      <w:r w:rsidR="00814FA3">
        <w:rPr>
          <w:rFonts w:hint="eastAsia"/>
          <w:color w:val="000000"/>
        </w:rPr>
        <w:t>2</w:t>
      </w:r>
      <w:r w:rsidR="003C6BAB">
        <w:rPr>
          <w:color w:val="000000"/>
        </w:rPr>
        <w:t>表示：</w:t>
      </w:r>
      <w:r w:rsidR="00921FA9">
        <w:rPr>
          <w:color w:val="000000"/>
        </w:rPr>
        <w:t>此</w:t>
      </w:r>
      <w:proofErr w:type="gramStart"/>
      <w:r w:rsidR="00921FA9">
        <w:rPr>
          <w:color w:val="000000"/>
        </w:rPr>
        <w:t>节点吃父节点</w:t>
      </w:r>
      <w:proofErr w:type="gramEnd"/>
    </w:p>
    <w:p w14:paraId="640BBA04" w14:textId="252C5CB7" w:rsidR="00C8274A" w:rsidRDefault="007C06E0" w:rsidP="00FA17B1">
      <w:pPr>
        <w:pStyle w:val="a3"/>
        <w:ind w:firstLineChars="0" w:firstLine="0"/>
        <w:rPr>
          <w:color w:val="000000"/>
        </w:rPr>
      </w:pPr>
      <w:r>
        <w:rPr>
          <w:rFonts w:hint="eastAsia"/>
          <w:color w:val="000000"/>
        </w:rPr>
        <w:t>初始化：每个节点单独建一棵树，</w:t>
      </w:r>
      <w:proofErr w:type="gramStart"/>
      <w:r w:rsidR="001B3836">
        <w:rPr>
          <w:rFonts w:hint="eastAsia"/>
          <w:color w:val="000000"/>
        </w:rPr>
        <w:t>初始每</w:t>
      </w:r>
      <w:proofErr w:type="gramEnd"/>
      <w:r w:rsidR="001B3836">
        <w:rPr>
          <w:rFonts w:hint="eastAsia"/>
          <w:color w:val="000000"/>
        </w:rPr>
        <w:t>一个节点的信息都可以确定，</w:t>
      </w:r>
      <w:r w:rsidR="001B3836">
        <w:rPr>
          <w:rFonts w:hint="eastAsia"/>
          <w:color w:val="000000"/>
        </w:rPr>
        <w:t>parent</w:t>
      </w:r>
      <w:r w:rsidR="001B3836">
        <w:rPr>
          <w:rFonts w:hint="eastAsia"/>
          <w:color w:val="000000"/>
        </w:rPr>
        <w:t>是自己，</w:t>
      </w:r>
      <w:r w:rsidR="001B3836">
        <w:rPr>
          <w:rFonts w:hint="eastAsia"/>
          <w:color w:val="000000"/>
        </w:rPr>
        <w:t>height</w:t>
      </w:r>
      <w:r w:rsidR="001B3836">
        <w:rPr>
          <w:rFonts w:hint="eastAsia"/>
          <w:color w:val="000000"/>
        </w:rPr>
        <w:t>是</w:t>
      </w:r>
      <w:r w:rsidR="001B3836">
        <w:rPr>
          <w:rFonts w:hint="eastAsia"/>
          <w:color w:val="000000"/>
        </w:rPr>
        <w:t>0</w:t>
      </w:r>
      <w:r w:rsidR="001B3836">
        <w:rPr>
          <w:rFonts w:hint="eastAsia"/>
          <w:color w:val="000000"/>
        </w:rPr>
        <w:t>，</w:t>
      </w:r>
      <w:r w:rsidR="001B3836">
        <w:rPr>
          <w:rFonts w:hint="eastAsia"/>
          <w:color w:val="000000"/>
        </w:rPr>
        <w:t>relation</w:t>
      </w:r>
      <w:r w:rsidR="001B3836">
        <w:rPr>
          <w:rFonts w:hint="eastAsia"/>
          <w:color w:val="000000"/>
        </w:rPr>
        <w:t>是</w:t>
      </w:r>
      <w:r w:rsidR="001B3836">
        <w:rPr>
          <w:rFonts w:hint="eastAsia"/>
          <w:color w:val="000000"/>
        </w:rPr>
        <w:t>1</w:t>
      </w:r>
      <w:r w:rsidR="00EF15DC">
        <w:rPr>
          <w:color w:val="000000"/>
        </w:rPr>
        <w:t>.</w:t>
      </w:r>
    </w:p>
    <w:p w14:paraId="362D19E8" w14:textId="291210C4" w:rsidR="000A20E5" w:rsidRDefault="000F2850" w:rsidP="00FA17B1">
      <w:pPr>
        <w:pStyle w:val="a3"/>
        <w:ind w:firstLineChars="0" w:firstLine="0"/>
        <w:rPr>
          <w:color w:val="000000"/>
        </w:rPr>
      </w:pPr>
      <w:r>
        <w:rPr>
          <w:rFonts w:hint="eastAsia"/>
          <w:color w:val="000000"/>
        </w:rPr>
        <w:t>执行过程：</w:t>
      </w:r>
      <w:r w:rsidR="00D54081">
        <w:rPr>
          <w:rFonts w:hint="eastAsia"/>
          <w:color w:val="000000"/>
        </w:rPr>
        <w:t>每次遇到一句话</w:t>
      </w:r>
      <w:r w:rsidR="000A20E5">
        <w:rPr>
          <w:rFonts w:hint="eastAsia"/>
          <w:color w:val="000000"/>
        </w:rPr>
        <w:t xml:space="preserve"> 1</w:t>
      </w:r>
      <w:r w:rsidR="000A20E5">
        <w:rPr>
          <w:color w:val="000000"/>
        </w:rPr>
        <w:t xml:space="preserve"> </w:t>
      </w:r>
      <w:r w:rsidR="000A20E5">
        <w:rPr>
          <w:rFonts w:hint="eastAsia"/>
          <w:color w:val="000000"/>
        </w:rPr>
        <w:t>x</w:t>
      </w:r>
      <w:r w:rsidR="000A20E5">
        <w:rPr>
          <w:color w:val="000000"/>
        </w:rPr>
        <w:t xml:space="preserve"> </w:t>
      </w:r>
      <w:r w:rsidR="000A20E5">
        <w:rPr>
          <w:rFonts w:hint="eastAsia"/>
          <w:color w:val="000000"/>
        </w:rPr>
        <w:t>y</w:t>
      </w:r>
      <w:r w:rsidR="000A20E5">
        <w:rPr>
          <w:rFonts w:hint="eastAsia"/>
          <w:color w:val="000000"/>
        </w:rPr>
        <w:t>或者</w:t>
      </w:r>
      <w:r w:rsidR="000A20E5">
        <w:rPr>
          <w:rFonts w:hint="eastAsia"/>
          <w:color w:val="000000"/>
        </w:rPr>
        <w:t>2 x</w:t>
      </w:r>
      <w:r w:rsidR="000A20E5">
        <w:rPr>
          <w:color w:val="000000"/>
        </w:rPr>
        <w:t xml:space="preserve"> </w:t>
      </w:r>
      <w:r w:rsidR="000A20E5">
        <w:rPr>
          <w:rFonts w:hint="eastAsia"/>
          <w:color w:val="000000"/>
        </w:rPr>
        <w:t>y</w:t>
      </w:r>
      <w:r w:rsidR="000A20E5">
        <w:rPr>
          <w:rFonts w:hint="eastAsia"/>
          <w:color w:val="000000"/>
        </w:rPr>
        <w:t>。</w:t>
      </w:r>
      <w:r w:rsidR="00A7450A">
        <w:rPr>
          <w:rFonts w:hint="eastAsia"/>
          <w:color w:val="000000"/>
        </w:rPr>
        <w:t>首先判断</w:t>
      </w:r>
      <w:r w:rsidR="00A7450A">
        <w:rPr>
          <w:rFonts w:hint="eastAsia"/>
          <w:color w:val="000000"/>
        </w:rPr>
        <w:t>x</w:t>
      </w:r>
      <w:r w:rsidR="00A7450A">
        <w:rPr>
          <w:rFonts w:hint="eastAsia"/>
          <w:color w:val="000000"/>
        </w:rPr>
        <w:t>和</w:t>
      </w:r>
      <w:r w:rsidR="00A7450A">
        <w:rPr>
          <w:rFonts w:hint="eastAsia"/>
          <w:color w:val="000000"/>
        </w:rPr>
        <w:t>y</w:t>
      </w:r>
      <w:r w:rsidR="00A7450A">
        <w:rPr>
          <w:rFonts w:hint="eastAsia"/>
          <w:color w:val="000000"/>
        </w:rPr>
        <w:t>是否在同一颗树中，如果在同一棵树中，则说明</w:t>
      </w:r>
      <w:r w:rsidR="00A7450A">
        <w:rPr>
          <w:rFonts w:hint="eastAsia"/>
          <w:color w:val="000000"/>
        </w:rPr>
        <w:t>x</w:t>
      </w:r>
      <w:r w:rsidR="00A7450A">
        <w:rPr>
          <w:rFonts w:hint="eastAsia"/>
          <w:color w:val="000000"/>
        </w:rPr>
        <w:t>和</w:t>
      </w:r>
      <w:r w:rsidR="00A7450A">
        <w:rPr>
          <w:rFonts w:hint="eastAsia"/>
          <w:color w:val="000000"/>
        </w:rPr>
        <w:t>y</w:t>
      </w:r>
      <w:r w:rsidR="00A7450A">
        <w:rPr>
          <w:rFonts w:hint="eastAsia"/>
          <w:color w:val="000000"/>
        </w:rPr>
        <w:t>的关系已经由前面所说的真话所确定。</w:t>
      </w:r>
      <w:r w:rsidR="009C7AE6">
        <w:rPr>
          <w:rFonts w:hint="eastAsia"/>
          <w:color w:val="000000"/>
        </w:rPr>
        <w:t>这时推导出</w:t>
      </w:r>
      <w:r w:rsidR="009C7AE6">
        <w:rPr>
          <w:rFonts w:hint="eastAsia"/>
          <w:color w:val="000000"/>
        </w:rPr>
        <w:t>x</w:t>
      </w:r>
      <w:r w:rsidR="009C7AE6">
        <w:rPr>
          <w:rFonts w:hint="eastAsia"/>
          <w:color w:val="000000"/>
        </w:rPr>
        <w:lastRenderedPageBreak/>
        <w:t>和</w:t>
      </w:r>
      <w:r w:rsidR="009C7AE6">
        <w:rPr>
          <w:rFonts w:hint="eastAsia"/>
          <w:color w:val="000000"/>
        </w:rPr>
        <w:t>y</w:t>
      </w:r>
      <w:r w:rsidR="009C7AE6">
        <w:rPr>
          <w:rFonts w:hint="eastAsia"/>
          <w:color w:val="000000"/>
        </w:rPr>
        <w:t>的关系并和这句话说的关系比较，</w:t>
      </w:r>
      <w:r w:rsidR="00BF2EA0">
        <w:rPr>
          <w:rFonts w:hint="eastAsia"/>
          <w:color w:val="000000"/>
        </w:rPr>
        <w:t>如</w:t>
      </w:r>
      <w:r w:rsidR="009C7AE6">
        <w:rPr>
          <w:rFonts w:hint="eastAsia"/>
          <w:color w:val="000000"/>
        </w:rPr>
        <w:t>果不同说明这句话是假话。</w:t>
      </w:r>
      <w:r w:rsidR="00FC6FD0">
        <w:rPr>
          <w:rFonts w:hint="eastAsia"/>
          <w:color w:val="000000"/>
        </w:rPr>
        <w:t>如果</w:t>
      </w:r>
      <w:r w:rsidR="00FC6FD0">
        <w:rPr>
          <w:rFonts w:hint="eastAsia"/>
          <w:color w:val="000000"/>
        </w:rPr>
        <w:t>x</w:t>
      </w:r>
      <w:r w:rsidR="00FC6FD0">
        <w:rPr>
          <w:rFonts w:hint="eastAsia"/>
          <w:color w:val="000000"/>
        </w:rPr>
        <w:t>和</w:t>
      </w:r>
      <w:r w:rsidR="00FC6FD0">
        <w:rPr>
          <w:rFonts w:hint="eastAsia"/>
          <w:color w:val="000000"/>
        </w:rPr>
        <w:t>y</w:t>
      </w:r>
      <w:r w:rsidR="00FC6FD0">
        <w:rPr>
          <w:rFonts w:hint="eastAsia"/>
          <w:color w:val="000000"/>
        </w:rPr>
        <w:t>不在同一颗树中，那么</w:t>
      </w:r>
      <w:proofErr w:type="spellStart"/>
      <w:r w:rsidR="004201D9">
        <w:rPr>
          <w:rFonts w:hint="eastAsia"/>
          <w:color w:val="000000"/>
        </w:rPr>
        <w:t>xy</w:t>
      </w:r>
      <w:proofErr w:type="spellEnd"/>
      <w:r w:rsidR="004201D9">
        <w:rPr>
          <w:rFonts w:hint="eastAsia"/>
          <w:color w:val="000000"/>
        </w:rPr>
        <w:t>之间并没有确定关系，这是这句</w:t>
      </w:r>
      <w:proofErr w:type="gramStart"/>
      <w:r w:rsidR="004201D9">
        <w:rPr>
          <w:rFonts w:hint="eastAsia"/>
          <w:color w:val="000000"/>
        </w:rPr>
        <w:t>话就要</w:t>
      </w:r>
      <w:proofErr w:type="gramEnd"/>
      <w:r w:rsidR="004201D9">
        <w:rPr>
          <w:rFonts w:hint="eastAsia"/>
          <w:color w:val="000000"/>
        </w:rPr>
        <w:t>背当作真话，并且</w:t>
      </w:r>
      <w:proofErr w:type="spellStart"/>
      <w:r w:rsidR="004201D9">
        <w:rPr>
          <w:rFonts w:hint="eastAsia"/>
          <w:color w:val="000000"/>
        </w:rPr>
        <w:t>xy</w:t>
      </w:r>
      <w:proofErr w:type="spellEnd"/>
      <w:r w:rsidR="004201D9">
        <w:rPr>
          <w:rFonts w:hint="eastAsia"/>
          <w:color w:val="000000"/>
        </w:rPr>
        <w:t>的关系就是所说的关系。</w:t>
      </w:r>
      <w:r w:rsidR="00035EB9">
        <w:rPr>
          <w:rFonts w:hint="eastAsia"/>
          <w:color w:val="000000"/>
        </w:rPr>
        <w:t>根据这个关系我们要把</w:t>
      </w:r>
      <w:r w:rsidR="00035EB9">
        <w:rPr>
          <w:rFonts w:hint="eastAsia"/>
          <w:color w:val="000000"/>
        </w:rPr>
        <w:t>x</w:t>
      </w:r>
      <w:r w:rsidR="00035EB9">
        <w:rPr>
          <w:rFonts w:hint="eastAsia"/>
          <w:color w:val="000000"/>
        </w:rPr>
        <w:t>和</w:t>
      </w:r>
      <w:r w:rsidR="00035EB9">
        <w:rPr>
          <w:rFonts w:hint="eastAsia"/>
          <w:color w:val="000000"/>
        </w:rPr>
        <w:t>y</w:t>
      </w:r>
      <w:r w:rsidR="00035EB9">
        <w:rPr>
          <w:rFonts w:hint="eastAsia"/>
          <w:color w:val="000000"/>
        </w:rPr>
        <w:t>所在的两棵树合并</w:t>
      </w:r>
      <w:r w:rsidR="007D5852">
        <w:rPr>
          <w:rFonts w:hint="eastAsia"/>
          <w:color w:val="000000"/>
        </w:rPr>
        <w:t>。</w:t>
      </w:r>
    </w:p>
    <w:p w14:paraId="3519F6B0" w14:textId="55751B2A" w:rsidR="00845A6C" w:rsidRDefault="00845A6C" w:rsidP="00FA17B1">
      <w:pPr>
        <w:pStyle w:val="a3"/>
        <w:ind w:firstLineChars="0" w:firstLine="0"/>
        <w:rPr>
          <w:color w:val="000000"/>
        </w:rPr>
      </w:pPr>
    </w:p>
    <w:p w14:paraId="08A000D7" w14:textId="34587501" w:rsidR="00845A6C" w:rsidRDefault="00BF17BB" w:rsidP="00FA17B1">
      <w:pPr>
        <w:pStyle w:val="a3"/>
        <w:ind w:firstLineChars="0" w:firstLine="0"/>
        <w:rPr>
          <w:color w:val="000000"/>
        </w:rPr>
      </w:pPr>
      <w:r>
        <w:rPr>
          <w:rFonts w:hint="eastAsia"/>
          <w:color w:val="000000"/>
        </w:rPr>
        <w:t>路径压缩</w:t>
      </w:r>
      <w:r w:rsidR="00585C39">
        <w:rPr>
          <w:rFonts w:hint="eastAsia"/>
          <w:color w:val="000000"/>
        </w:rPr>
        <w:t>：在</w:t>
      </w:r>
      <w:r w:rsidR="00585C39">
        <w:rPr>
          <w:rFonts w:hint="eastAsia"/>
          <w:color w:val="000000"/>
        </w:rPr>
        <w:t>find</w:t>
      </w:r>
      <w:r w:rsidR="00585C39">
        <w:rPr>
          <w:rFonts w:hint="eastAsia"/>
          <w:color w:val="000000"/>
        </w:rPr>
        <w:t>操作时应同时实现</w:t>
      </w:r>
      <w:r w:rsidR="00DB75BE">
        <w:rPr>
          <w:rFonts w:hint="eastAsia"/>
          <w:color w:val="000000"/>
        </w:rPr>
        <w:t>路径压缩，由于路径压缩</w:t>
      </w:r>
      <w:r w:rsidR="00716995">
        <w:rPr>
          <w:rFonts w:hint="eastAsia"/>
          <w:color w:val="000000"/>
        </w:rPr>
        <w:t>会改变节点之间的父子关系</w:t>
      </w:r>
      <w:r w:rsidR="00EF0FED">
        <w:rPr>
          <w:rFonts w:hint="eastAsia"/>
          <w:color w:val="000000"/>
        </w:rPr>
        <w:t>，因为</w:t>
      </w:r>
      <w:r w:rsidR="00EF0FED">
        <w:rPr>
          <w:rFonts w:hint="eastAsia"/>
          <w:color w:val="000000"/>
        </w:rPr>
        <w:t>relation</w:t>
      </w:r>
      <w:proofErr w:type="gramStart"/>
      <w:r w:rsidR="00EF0FED">
        <w:rPr>
          <w:rFonts w:hint="eastAsia"/>
          <w:color w:val="000000"/>
        </w:rPr>
        <w:t>边权表示</w:t>
      </w:r>
      <w:proofErr w:type="gramEnd"/>
      <w:r w:rsidR="00EF0FED">
        <w:rPr>
          <w:rFonts w:hint="eastAsia"/>
          <w:color w:val="000000"/>
        </w:rPr>
        <w:t>的是子节点和</w:t>
      </w:r>
      <w:proofErr w:type="gramStart"/>
      <w:r w:rsidR="00EF0FED">
        <w:rPr>
          <w:rFonts w:hint="eastAsia"/>
          <w:color w:val="000000"/>
        </w:rPr>
        <w:t>父节点</w:t>
      </w:r>
      <w:proofErr w:type="gramEnd"/>
      <w:r w:rsidR="00EF0FED">
        <w:rPr>
          <w:rFonts w:hint="eastAsia"/>
          <w:color w:val="000000"/>
        </w:rPr>
        <w:t>之间的关系</w:t>
      </w:r>
      <w:r w:rsidR="0071544C">
        <w:rPr>
          <w:rFonts w:hint="eastAsia"/>
          <w:color w:val="000000"/>
        </w:rPr>
        <w:t>，所以改变了父子关系的同时也需要对</w:t>
      </w:r>
      <w:r w:rsidR="0071544C">
        <w:rPr>
          <w:rFonts w:hint="eastAsia"/>
          <w:color w:val="000000"/>
        </w:rPr>
        <w:t>relation</w:t>
      </w:r>
      <w:proofErr w:type="gramStart"/>
      <w:r w:rsidR="0071544C">
        <w:rPr>
          <w:rFonts w:hint="eastAsia"/>
          <w:color w:val="000000"/>
        </w:rPr>
        <w:t>边权进行</w:t>
      </w:r>
      <w:proofErr w:type="gramEnd"/>
      <w:r w:rsidR="0071544C">
        <w:rPr>
          <w:rFonts w:hint="eastAsia"/>
          <w:color w:val="000000"/>
        </w:rPr>
        <w:t>更新</w:t>
      </w:r>
      <w:r w:rsidR="00740C93">
        <w:rPr>
          <w:rFonts w:hint="eastAsia"/>
          <w:color w:val="000000"/>
        </w:rPr>
        <w:t>。</w:t>
      </w:r>
    </w:p>
    <w:p w14:paraId="408D7E5B" w14:textId="229CFFF7" w:rsidR="009C0E53" w:rsidRDefault="007B57EB" w:rsidP="00FA17B1">
      <w:pPr>
        <w:pStyle w:val="a3"/>
        <w:ind w:firstLineChars="0" w:firstLine="0"/>
        <w:rPr>
          <w:color w:val="000000"/>
        </w:rPr>
      </w:pPr>
      <w:r>
        <w:rPr>
          <w:rFonts w:hint="eastAsia"/>
          <w:color w:val="000000"/>
        </w:rPr>
        <w:t>边权更新的规律：</w:t>
      </w:r>
    </w:p>
    <w:p w14:paraId="2AE720C8" w14:textId="77777777" w:rsidR="00193DA7" w:rsidRDefault="004E4697" w:rsidP="00FA17B1">
      <w:pPr>
        <w:pStyle w:val="a3"/>
        <w:ind w:firstLineChars="0" w:firstLine="0"/>
        <w:rPr>
          <w:color w:val="000000"/>
        </w:rPr>
      </w:pPr>
      <w:r>
        <w:rPr>
          <w:rFonts w:hint="eastAsia"/>
          <w:color w:val="000000"/>
        </w:rPr>
        <w:t>考虑两</w:t>
      </w:r>
      <w:r w:rsidR="006A048C">
        <w:rPr>
          <w:rFonts w:hint="eastAsia"/>
          <w:color w:val="000000"/>
        </w:rPr>
        <w:t>种最简单的情况</w:t>
      </w:r>
      <w:r w:rsidR="00B01A0F">
        <w:rPr>
          <w:rFonts w:hint="eastAsia"/>
          <w:color w:val="000000"/>
        </w:rPr>
        <w:t>：</w:t>
      </w:r>
      <w:r w:rsidR="009D5041">
        <w:rPr>
          <w:rFonts w:hint="eastAsia"/>
          <w:color w:val="000000"/>
        </w:rPr>
        <w:t>只有三个点</w:t>
      </w:r>
      <w:r w:rsidR="009D5041">
        <w:rPr>
          <w:rFonts w:hint="eastAsia"/>
          <w:color w:val="000000"/>
        </w:rPr>
        <w:t>a</w:t>
      </w:r>
      <w:r w:rsidR="009D5041">
        <w:rPr>
          <w:rFonts w:hint="eastAsia"/>
          <w:color w:val="000000"/>
        </w:rPr>
        <w:t>、</w:t>
      </w:r>
      <w:r w:rsidR="009D5041">
        <w:rPr>
          <w:rFonts w:hint="eastAsia"/>
          <w:color w:val="000000"/>
        </w:rPr>
        <w:t>b</w:t>
      </w:r>
      <w:r w:rsidR="009D5041">
        <w:rPr>
          <w:rFonts w:hint="eastAsia"/>
          <w:color w:val="000000"/>
        </w:rPr>
        <w:t>和</w:t>
      </w:r>
      <w:r w:rsidR="009D5041">
        <w:rPr>
          <w:rFonts w:hint="eastAsia"/>
          <w:color w:val="000000"/>
        </w:rPr>
        <w:t>root</w:t>
      </w:r>
      <w:r w:rsidR="009D5041">
        <w:rPr>
          <w:rFonts w:hint="eastAsia"/>
          <w:color w:val="000000"/>
        </w:rPr>
        <w:t>，</w:t>
      </w:r>
    </w:p>
    <w:p w14:paraId="7C147A6C" w14:textId="2AEAC32A" w:rsidR="00904569" w:rsidRDefault="00193DA7" w:rsidP="00FA17B1">
      <w:pPr>
        <w:pStyle w:val="a3"/>
        <w:ind w:firstLineChars="0" w:firstLine="0"/>
        <w:rPr>
          <w:color w:val="000000"/>
        </w:rPr>
      </w:pPr>
      <w:r>
        <w:rPr>
          <w:rFonts w:hint="eastAsia"/>
          <w:color w:val="000000"/>
        </w:rPr>
        <w:t>（</w:t>
      </w:r>
      <w:r>
        <w:rPr>
          <w:rFonts w:hint="eastAsia"/>
          <w:color w:val="000000"/>
        </w:rPr>
        <w:t>1</w:t>
      </w:r>
      <w:r>
        <w:rPr>
          <w:rFonts w:hint="eastAsia"/>
          <w:color w:val="000000"/>
        </w:rPr>
        <w:t>）</w:t>
      </w:r>
      <w:r w:rsidR="00A2492D">
        <w:rPr>
          <w:rFonts w:hint="eastAsia"/>
          <w:color w:val="000000"/>
        </w:rPr>
        <w:t>情形</w:t>
      </w:r>
      <w:r w:rsidR="00BD418E">
        <w:rPr>
          <w:rFonts w:hint="eastAsia"/>
          <w:color w:val="000000"/>
        </w:rPr>
        <w:t>1</w:t>
      </w:r>
      <w:r w:rsidR="00BD418E">
        <w:rPr>
          <w:rFonts w:hint="eastAsia"/>
          <w:color w:val="000000"/>
        </w:rPr>
        <w:t>：</w:t>
      </w:r>
      <w:r w:rsidR="009D5041">
        <w:rPr>
          <w:rFonts w:hint="eastAsia"/>
          <w:color w:val="000000"/>
        </w:rPr>
        <w:t>他们之间的父子</w:t>
      </w:r>
      <w:r w:rsidR="00096BF3">
        <w:rPr>
          <w:rFonts w:hint="eastAsia"/>
          <w:color w:val="000000"/>
        </w:rPr>
        <w:t>关系</w:t>
      </w:r>
      <w:r w:rsidR="00341E16">
        <w:rPr>
          <w:rFonts w:hint="eastAsia"/>
          <w:color w:val="000000"/>
        </w:rPr>
        <w:t>如图</w:t>
      </w:r>
      <w:r w:rsidR="00341E16">
        <w:rPr>
          <w:rFonts w:hint="eastAsia"/>
          <w:color w:val="000000"/>
        </w:rPr>
        <w:t>2.3</w:t>
      </w:r>
      <w:r w:rsidR="00341E16">
        <w:rPr>
          <w:rFonts w:hint="eastAsia"/>
          <w:color w:val="000000"/>
        </w:rPr>
        <w:t>所示：</w:t>
      </w:r>
    </w:p>
    <w:p w14:paraId="4A2354D3" w14:textId="1C0C7C8C" w:rsidR="009456A0" w:rsidRPr="00A05188" w:rsidRDefault="00A05188" w:rsidP="00C928AF">
      <w:pPr>
        <w:pStyle w:val="a3"/>
        <w:ind w:firstLineChars="0" w:firstLine="0"/>
        <w:jc w:val="center"/>
        <w:rPr>
          <w:color w:val="000000"/>
        </w:rPr>
      </w:pPr>
      <w:r>
        <w:rPr>
          <w:noProof/>
        </w:rPr>
        <w:drawing>
          <wp:inline distT="0" distB="0" distL="0" distR="0" wp14:anchorId="2612B996" wp14:editId="4B3ADE2E">
            <wp:extent cx="2537460" cy="2677171"/>
            <wp:effectExtent l="0" t="0" r="0" b="889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70100" cy="2711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659F4" w14:textId="6D0D444D" w:rsidR="00A05188" w:rsidRDefault="00C928AF" w:rsidP="00C928AF">
      <w:pPr>
        <w:pStyle w:val="a3"/>
        <w:ind w:firstLineChars="0" w:firstLine="0"/>
        <w:jc w:val="center"/>
        <w:rPr>
          <w:color w:val="000000"/>
        </w:rPr>
      </w:pPr>
      <w:r>
        <w:rPr>
          <w:rFonts w:hint="eastAsia"/>
          <w:color w:val="000000"/>
        </w:rPr>
        <w:t>图</w:t>
      </w:r>
      <w:r>
        <w:rPr>
          <w:rFonts w:hint="eastAsia"/>
          <w:color w:val="000000"/>
        </w:rPr>
        <w:t>2.3</w:t>
      </w:r>
      <w:r>
        <w:rPr>
          <w:color w:val="000000"/>
        </w:rPr>
        <w:t xml:space="preserve"> </w:t>
      </w:r>
      <w:r>
        <w:rPr>
          <w:rFonts w:hint="eastAsia"/>
          <w:color w:val="000000"/>
        </w:rPr>
        <w:t>一种最简单的情况</w:t>
      </w:r>
    </w:p>
    <w:p w14:paraId="3A9FF507" w14:textId="74C2F384" w:rsidR="00567DA8" w:rsidRDefault="0052514E" w:rsidP="00FA17B1">
      <w:pPr>
        <w:pStyle w:val="a3"/>
        <w:ind w:firstLineChars="0" w:firstLine="0"/>
        <w:rPr>
          <w:color w:val="000000"/>
        </w:rPr>
      </w:pPr>
      <w:r>
        <w:rPr>
          <w:rFonts w:hint="eastAsia"/>
          <w:color w:val="000000"/>
        </w:rPr>
        <w:t>节点</w:t>
      </w:r>
      <w:r>
        <w:rPr>
          <w:rFonts w:hint="eastAsia"/>
          <w:color w:val="000000"/>
        </w:rPr>
        <w:t>b</w:t>
      </w:r>
      <w:r>
        <w:rPr>
          <w:rFonts w:hint="eastAsia"/>
          <w:color w:val="000000"/>
        </w:rPr>
        <w:t>的</w:t>
      </w:r>
      <w:r>
        <w:rPr>
          <w:rFonts w:hint="eastAsia"/>
          <w:color w:val="000000"/>
        </w:rPr>
        <w:t>relation</w:t>
      </w:r>
      <w:r>
        <w:rPr>
          <w:rFonts w:hint="eastAsia"/>
          <w:color w:val="000000"/>
        </w:rPr>
        <w:t>记为</w:t>
      </w:r>
      <w:proofErr w:type="spellStart"/>
      <w:r>
        <w:rPr>
          <w:rFonts w:hint="eastAsia"/>
          <w:color w:val="000000"/>
        </w:rPr>
        <w:t>W</w:t>
      </w:r>
      <w:r>
        <w:rPr>
          <w:rFonts w:hint="eastAsia"/>
          <w:color w:val="000000"/>
          <w:vertAlign w:val="subscript"/>
        </w:rPr>
        <w:t>ba</w:t>
      </w:r>
      <w:proofErr w:type="spellEnd"/>
      <w:r>
        <w:rPr>
          <w:rFonts w:hint="eastAsia"/>
          <w:color w:val="000000"/>
        </w:rPr>
        <w:t>，节点</w:t>
      </w:r>
      <w:r>
        <w:rPr>
          <w:rFonts w:hint="eastAsia"/>
          <w:color w:val="000000"/>
        </w:rPr>
        <w:t>a</w:t>
      </w:r>
      <w:r>
        <w:rPr>
          <w:rFonts w:hint="eastAsia"/>
          <w:color w:val="000000"/>
        </w:rPr>
        <w:t>的</w:t>
      </w:r>
      <w:r>
        <w:rPr>
          <w:rFonts w:hint="eastAsia"/>
          <w:color w:val="000000"/>
        </w:rPr>
        <w:t>relation</w:t>
      </w:r>
      <w:r>
        <w:rPr>
          <w:rFonts w:hint="eastAsia"/>
          <w:color w:val="000000"/>
        </w:rPr>
        <w:t>记为</w:t>
      </w:r>
      <w:r>
        <w:rPr>
          <w:rFonts w:hint="eastAsia"/>
          <w:color w:val="000000"/>
        </w:rPr>
        <w:t>W</w:t>
      </w:r>
      <w:r>
        <w:rPr>
          <w:rFonts w:hint="eastAsia"/>
          <w:color w:val="000000"/>
          <w:vertAlign w:val="subscript"/>
        </w:rPr>
        <w:t>ar</w:t>
      </w:r>
      <w:r>
        <w:rPr>
          <w:rFonts w:hint="eastAsia"/>
          <w:color w:val="000000"/>
        </w:rPr>
        <w:t>，我们需要做的是推导出</w:t>
      </w:r>
      <w:r>
        <w:rPr>
          <w:rFonts w:hint="eastAsia"/>
          <w:color w:val="000000"/>
        </w:rPr>
        <w:t>b</w:t>
      </w:r>
      <w:proofErr w:type="gramStart"/>
      <w:r>
        <w:rPr>
          <w:rFonts w:hint="eastAsia"/>
          <w:color w:val="000000"/>
        </w:rPr>
        <w:t>个</w:t>
      </w:r>
      <w:proofErr w:type="gramEnd"/>
      <w:r>
        <w:rPr>
          <w:rFonts w:hint="eastAsia"/>
          <w:color w:val="000000"/>
        </w:rPr>
        <w:t>root</w:t>
      </w:r>
      <w:r>
        <w:rPr>
          <w:rFonts w:hint="eastAsia"/>
          <w:color w:val="000000"/>
        </w:rPr>
        <w:t>的</w:t>
      </w:r>
      <w:r>
        <w:rPr>
          <w:rFonts w:hint="eastAsia"/>
          <w:color w:val="000000"/>
        </w:rPr>
        <w:t xml:space="preserve">relation </w:t>
      </w:r>
      <w:proofErr w:type="spellStart"/>
      <w:r>
        <w:rPr>
          <w:rFonts w:hint="eastAsia"/>
          <w:color w:val="000000"/>
        </w:rPr>
        <w:t>W</w:t>
      </w:r>
      <w:r>
        <w:rPr>
          <w:rFonts w:hint="eastAsia"/>
          <w:color w:val="000000"/>
          <w:vertAlign w:val="subscript"/>
        </w:rPr>
        <w:t>br</w:t>
      </w:r>
      <w:proofErr w:type="spellEnd"/>
      <w:r w:rsidR="00567DA8">
        <w:rPr>
          <w:rFonts w:hint="eastAsia"/>
          <w:color w:val="000000"/>
        </w:rPr>
        <w:t>.</w:t>
      </w:r>
      <w:r w:rsidR="00567DA8">
        <w:rPr>
          <w:rFonts w:hint="eastAsia"/>
          <w:color w:val="000000"/>
        </w:rPr>
        <w:t>列举出所有可能的情况如表</w:t>
      </w:r>
      <w:r w:rsidR="00567DA8">
        <w:rPr>
          <w:rFonts w:hint="eastAsia"/>
          <w:color w:val="000000"/>
        </w:rPr>
        <w:t>2.4</w:t>
      </w:r>
      <w:r w:rsidR="00567DA8">
        <w:rPr>
          <w:rFonts w:hint="eastAsia"/>
          <w:color w:val="000000"/>
        </w:rPr>
        <w:t>所示：</w:t>
      </w:r>
    </w:p>
    <w:p w14:paraId="7604F407" w14:textId="7DA02541" w:rsidR="00567DA8" w:rsidRDefault="00311ADE" w:rsidP="00311ADE">
      <w:pPr>
        <w:pStyle w:val="a3"/>
        <w:ind w:firstLineChars="0" w:firstLine="0"/>
        <w:jc w:val="center"/>
        <w:rPr>
          <w:color w:val="000000"/>
        </w:rPr>
      </w:pPr>
      <w:r>
        <w:rPr>
          <w:rFonts w:hint="eastAsia"/>
          <w:color w:val="000000"/>
        </w:rPr>
        <w:t>表</w:t>
      </w:r>
      <w:r>
        <w:rPr>
          <w:rFonts w:hint="eastAsia"/>
          <w:color w:val="000000"/>
        </w:rPr>
        <w:t>2.4</w:t>
      </w:r>
      <w:r>
        <w:rPr>
          <w:rFonts w:hint="eastAsia"/>
          <w:color w:val="000000"/>
        </w:rPr>
        <w:t>：</w:t>
      </w:r>
      <w:proofErr w:type="spellStart"/>
      <w:r w:rsidR="00295504">
        <w:rPr>
          <w:rFonts w:hint="eastAsia"/>
          <w:color w:val="000000"/>
        </w:rPr>
        <w:t>W</w:t>
      </w:r>
      <w:r w:rsidR="00295504">
        <w:rPr>
          <w:rFonts w:hint="eastAsia"/>
          <w:color w:val="000000"/>
          <w:vertAlign w:val="subscript"/>
        </w:rPr>
        <w:t>ba</w:t>
      </w:r>
      <w:proofErr w:type="spellEnd"/>
      <w:r w:rsidR="00295504">
        <w:rPr>
          <w:rFonts w:hint="eastAsia"/>
          <w:color w:val="000000"/>
        </w:rPr>
        <w:t>、</w:t>
      </w:r>
      <w:r w:rsidR="00295504">
        <w:rPr>
          <w:rFonts w:hint="eastAsia"/>
          <w:color w:val="000000"/>
        </w:rPr>
        <w:t>W</w:t>
      </w:r>
      <w:r w:rsidR="00295504">
        <w:rPr>
          <w:rFonts w:hint="eastAsia"/>
          <w:color w:val="000000"/>
          <w:vertAlign w:val="subscript"/>
        </w:rPr>
        <w:t>ar</w:t>
      </w:r>
      <w:r w:rsidR="00295504">
        <w:rPr>
          <w:rFonts w:hint="eastAsia"/>
          <w:color w:val="000000"/>
        </w:rPr>
        <w:t>与</w:t>
      </w:r>
      <w:proofErr w:type="spellStart"/>
      <w:r w:rsidR="00295504">
        <w:rPr>
          <w:rFonts w:hint="eastAsia"/>
          <w:color w:val="000000"/>
        </w:rPr>
        <w:t>W</w:t>
      </w:r>
      <w:r w:rsidR="00295504">
        <w:rPr>
          <w:color w:val="000000"/>
          <w:vertAlign w:val="subscript"/>
        </w:rPr>
        <w:t>br</w:t>
      </w:r>
      <w:proofErr w:type="spellEnd"/>
      <w:r w:rsidR="00295504">
        <w:rPr>
          <w:rFonts w:hint="eastAsia"/>
          <w:color w:val="000000"/>
        </w:rPr>
        <w:t>的关系</w:t>
      </w:r>
    </w:p>
    <w:tbl>
      <w:tblPr>
        <w:tblStyle w:val="affc"/>
        <w:tblW w:w="0" w:type="auto"/>
        <w:tblLook w:val="04A0" w:firstRow="1" w:lastRow="0" w:firstColumn="1" w:lastColumn="0" w:noHBand="0" w:noVBand="1"/>
      </w:tblPr>
      <w:tblGrid>
        <w:gridCol w:w="2935"/>
        <w:gridCol w:w="2936"/>
        <w:gridCol w:w="2936"/>
      </w:tblGrid>
      <w:tr w:rsidR="007C2359" w14:paraId="3EF226CC" w14:textId="77777777" w:rsidTr="007C2359">
        <w:tc>
          <w:tcPr>
            <w:tcW w:w="2935" w:type="dxa"/>
          </w:tcPr>
          <w:p w14:paraId="3A688C4E" w14:textId="71BEB4E4" w:rsidR="007C2359" w:rsidRPr="007C2359" w:rsidRDefault="007C2359" w:rsidP="00311ADE">
            <w:pPr>
              <w:pStyle w:val="a3"/>
              <w:ind w:firstLineChars="0" w:firstLine="0"/>
              <w:jc w:val="center"/>
              <w:rPr>
                <w:color w:val="000000"/>
                <w:vertAlign w:val="subscript"/>
              </w:rPr>
            </w:pPr>
            <w:proofErr w:type="spellStart"/>
            <w:r>
              <w:rPr>
                <w:rFonts w:hint="eastAsia"/>
                <w:color w:val="000000"/>
              </w:rPr>
              <w:t>W</w:t>
            </w:r>
            <w:r>
              <w:rPr>
                <w:rFonts w:hint="eastAsia"/>
                <w:color w:val="000000"/>
                <w:vertAlign w:val="subscript"/>
              </w:rPr>
              <w:t>ba</w:t>
            </w:r>
            <w:proofErr w:type="spellEnd"/>
          </w:p>
        </w:tc>
        <w:tc>
          <w:tcPr>
            <w:tcW w:w="2936" w:type="dxa"/>
          </w:tcPr>
          <w:p w14:paraId="57DB5E3B" w14:textId="047F5EE5" w:rsidR="007C2359" w:rsidRPr="007C2359" w:rsidRDefault="007C2359" w:rsidP="00311ADE">
            <w:pPr>
              <w:pStyle w:val="a3"/>
              <w:ind w:firstLineChars="0" w:firstLine="0"/>
              <w:jc w:val="center"/>
              <w:rPr>
                <w:color w:val="000000"/>
                <w:vertAlign w:val="subscript"/>
              </w:rPr>
            </w:pPr>
            <w:r>
              <w:rPr>
                <w:rFonts w:hint="eastAsia"/>
                <w:color w:val="000000"/>
              </w:rPr>
              <w:t>W</w:t>
            </w:r>
            <w:r>
              <w:rPr>
                <w:rFonts w:hint="eastAsia"/>
                <w:color w:val="000000"/>
                <w:vertAlign w:val="subscript"/>
              </w:rPr>
              <w:t>ar</w:t>
            </w:r>
          </w:p>
        </w:tc>
        <w:tc>
          <w:tcPr>
            <w:tcW w:w="2936" w:type="dxa"/>
          </w:tcPr>
          <w:p w14:paraId="15BAEBBB" w14:textId="52219ACD" w:rsidR="007C2359" w:rsidRPr="007C2359" w:rsidRDefault="007C2359" w:rsidP="00311ADE">
            <w:pPr>
              <w:pStyle w:val="a3"/>
              <w:ind w:firstLineChars="0" w:firstLine="0"/>
              <w:jc w:val="center"/>
              <w:rPr>
                <w:color w:val="000000"/>
                <w:vertAlign w:val="subscript"/>
              </w:rPr>
            </w:pPr>
            <w:proofErr w:type="spellStart"/>
            <w:r>
              <w:rPr>
                <w:rFonts w:hint="eastAsia"/>
                <w:color w:val="000000"/>
              </w:rPr>
              <w:t>W</w:t>
            </w:r>
            <w:r>
              <w:rPr>
                <w:rFonts w:hint="eastAsia"/>
                <w:color w:val="000000"/>
                <w:vertAlign w:val="subscript"/>
              </w:rPr>
              <w:t>br</w:t>
            </w:r>
            <w:proofErr w:type="spellEnd"/>
          </w:p>
        </w:tc>
      </w:tr>
      <w:tr w:rsidR="007C2359" w14:paraId="7E10E236" w14:textId="77777777" w:rsidTr="007C2359">
        <w:tc>
          <w:tcPr>
            <w:tcW w:w="2935" w:type="dxa"/>
          </w:tcPr>
          <w:p w14:paraId="6AC72CFC" w14:textId="57E151B1" w:rsidR="007C2359" w:rsidRDefault="00400DE9" w:rsidP="00311ADE">
            <w:pPr>
              <w:pStyle w:val="a3"/>
              <w:ind w:firstLineChars="0" w:firstLine="0"/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0</w:t>
            </w:r>
          </w:p>
        </w:tc>
        <w:tc>
          <w:tcPr>
            <w:tcW w:w="2936" w:type="dxa"/>
          </w:tcPr>
          <w:p w14:paraId="7615A752" w14:textId="792E134A" w:rsidR="007C2359" w:rsidRDefault="00400DE9" w:rsidP="00311ADE">
            <w:pPr>
              <w:pStyle w:val="a3"/>
              <w:ind w:firstLineChars="0" w:firstLine="0"/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0</w:t>
            </w:r>
          </w:p>
        </w:tc>
        <w:tc>
          <w:tcPr>
            <w:tcW w:w="2936" w:type="dxa"/>
          </w:tcPr>
          <w:p w14:paraId="37C0E4A8" w14:textId="2952B18F" w:rsidR="007C2359" w:rsidRDefault="00400DE9" w:rsidP="00311ADE">
            <w:pPr>
              <w:pStyle w:val="a3"/>
              <w:ind w:firstLineChars="0" w:firstLine="0"/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2</w:t>
            </w:r>
          </w:p>
        </w:tc>
      </w:tr>
      <w:tr w:rsidR="007C2359" w14:paraId="111929EC" w14:textId="77777777" w:rsidTr="007C2359">
        <w:tc>
          <w:tcPr>
            <w:tcW w:w="2935" w:type="dxa"/>
          </w:tcPr>
          <w:p w14:paraId="68C32202" w14:textId="17D95DF7" w:rsidR="007C2359" w:rsidRDefault="00400DE9" w:rsidP="00311ADE">
            <w:pPr>
              <w:pStyle w:val="a3"/>
              <w:ind w:firstLineChars="0" w:firstLine="0"/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0</w:t>
            </w:r>
          </w:p>
        </w:tc>
        <w:tc>
          <w:tcPr>
            <w:tcW w:w="2936" w:type="dxa"/>
          </w:tcPr>
          <w:p w14:paraId="20FC9240" w14:textId="291F5E28" w:rsidR="007C2359" w:rsidRDefault="00400DE9" w:rsidP="00311ADE">
            <w:pPr>
              <w:pStyle w:val="a3"/>
              <w:ind w:firstLineChars="0" w:firstLine="0"/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</w:p>
        </w:tc>
        <w:tc>
          <w:tcPr>
            <w:tcW w:w="2936" w:type="dxa"/>
          </w:tcPr>
          <w:p w14:paraId="14836DD4" w14:textId="19A5CF11" w:rsidR="007C2359" w:rsidRDefault="00400DE9" w:rsidP="00311ADE">
            <w:pPr>
              <w:pStyle w:val="a3"/>
              <w:ind w:firstLineChars="0" w:firstLine="0"/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0</w:t>
            </w:r>
          </w:p>
        </w:tc>
      </w:tr>
      <w:tr w:rsidR="007C2359" w14:paraId="5B678ADB" w14:textId="77777777" w:rsidTr="007C2359">
        <w:tc>
          <w:tcPr>
            <w:tcW w:w="2935" w:type="dxa"/>
          </w:tcPr>
          <w:p w14:paraId="0D69F64A" w14:textId="01C92E53" w:rsidR="007C2359" w:rsidRDefault="00400DE9" w:rsidP="00311ADE">
            <w:pPr>
              <w:pStyle w:val="a3"/>
              <w:ind w:firstLineChars="0" w:firstLine="0"/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0</w:t>
            </w:r>
          </w:p>
        </w:tc>
        <w:tc>
          <w:tcPr>
            <w:tcW w:w="2936" w:type="dxa"/>
          </w:tcPr>
          <w:p w14:paraId="351A2729" w14:textId="10B6A3B2" w:rsidR="007C2359" w:rsidRDefault="00400DE9" w:rsidP="00311ADE">
            <w:pPr>
              <w:pStyle w:val="a3"/>
              <w:ind w:firstLineChars="0" w:firstLine="0"/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2</w:t>
            </w:r>
          </w:p>
        </w:tc>
        <w:tc>
          <w:tcPr>
            <w:tcW w:w="2936" w:type="dxa"/>
          </w:tcPr>
          <w:p w14:paraId="475D252A" w14:textId="0AEA9031" w:rsidR="007C2359" w:rsidRDefault="00400DE9" w:rsidP="00311ADE">
            <w:pPr>
              <w:pStyle w:val="a3"/>
              <w:ind w:firstLineChars="0" w:firstLine="0"/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</w:p>
        </w:tc>
      </w:tr>
      <w:tr w:rsidR="007C2359" w14:paraId="32ABB6E9" w14:textId="77777777" w:rsidTr="007C2359">
        <w:tc>
          <w:tcPr>
            <w:tcW w:w="2935" w:type="dxa"/>
          </w:tcPr>
          <w:p w14:paraId="2E46E227" w14:textId="1CBFCEA3" w:rsidR="007C2359" w:rsidRDefault="00400DE9" w:rsidP="00311ADE">
            <w:pPr>
              <w:pStyle w:val="a3"/>
              <w:ind w:firstLineChars="0" w:firstLine="0"/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</w:p>
        </w:tc>
        <w:tc>
          <w:tcPr>
            <w:tcW w:w="2936" w:type="dxa"/>
          </w:tcPr>
          <w:p w14:paraId="705ECFE7" w14:textId="39B7F9FF" w:rsidR="007C2359" w:rsidRDefault="00400DE9" w:rsidP="00311ADE">
            <w:pPr>
              <w:pStyle w:val="a3"/>
              <w:ind w:firstLineChars="0" w:firstLine="0"/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0</w:t>
            </w:r>
          </w:p>
        </w:tc>
        <w:tc>
          <w:tcPr>
            <w:tcW w:w="2936" w:type="dxa"/>
          </w:tcPr>
          <w:p w14:paraId="005AB3AD" w14:textId="6CEEDE88" w:rsidR="007C2359" w:rsidRDefault="00400DE9" w:rsidP="00311ADE">
            <w:pPr>
              <w:pStyle w:val="a3"/>
              <w:ind w:firstLineChars="0" w:firstLine="0"/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0</w:t>
            </w:r>
          </w:p>
        </w:tc>
      </w:tr>
      <w:tr w:rsidR="007C2359" w14:paraId="0228C1B0" w14:textId="77777777" w:rsidTr="007C2359">
        <w:tc>
          <w:tcPr>
            <w:tcW w:w="2935" w:type="dxa"/>
          </w:tcPr>
          <w:p w14:paraId="0094D1EE" w14:textId="7F4AF436" w:rsidR="007C2359" w:rsidRDefault="00400DE9" w:rsidP="00311ADE">
            <w:pPr>
              <w:pStyle w:val="a3"/>
              <w:ind w:firstLineChars="0" w:firstLine="0"/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lastRenderedPageBreak/>
              <w:t>1</w:t>
            </w:r>
          </w:p>
        </w:tc>
        <w:tc>
          <w:tcPr>
            <w:tcW w:w="2936" w:type="dxa"/>
          </w:tcPr>
          <w:p w14:paraId="68464BAF" w14:textId="6344275F" w:rsidR="007C2359" w:rsidRDefault="00400DE9" w:rsidP="00311ADE">
            <w:pPr>
              <w:pStyle w:val="a3"/>
              <w:ind w:firstLineChars="0" w:firstLine="0"/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</w:p>
        </w:tc>
        <w:tc>
          <w:tcPr>
            <w:tcW w:w="2936" w:type="dxa"/>
          </w:tcPr>
          <w:p w14:paraId="6BD26991" w14:textId="66C1DADF" w:rsidR="007C2359" w:rsidRDefault="00400DE9" w:rsidP="00311ADE">
            <w:pPr>
              <w:pStyle w:val="a3"/>
              <w:ind w:firstLineChars="0" w:firstLine="0"/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</w:p>
        </w:tc>
      </w:tr>
      <w:tr w:rsidR="007C2359" w14:paraId="6EA8EAD9" w14:textId="77777777" w:rsidTr="007C2359">
        <w:tc>
          <w:tcPr>
            <w:tcW w:w="2935" w:type="dxa"/>
          </w:tcPr>
          <w:p w14:paraId="709B2087" w14:textId="7770FD20" w:rsidR="007C2359" w:rsidRDefault="00400DE9" w:rsidP="00311ADE">
            <w:pPr>
              <w:pStyle w:val="a3"/>
              <w:ind w:firstLineChars="0" w:firstLine="0"/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</w:p>
        </w:tc>
        <w:tc>
          <w:tcPr>
            <w:tcW w:w="2936" w:type="dxa"/>
          </w:tcPr>
          <w:p w14:paraId="0A3BBF9A" w14:textId="1E5F3CED" w:rsidR="007C2359" w:rsidRDefault="00400DE9" w:rsidP="00311ADE">
            <w:pPr>
              <w:pStyle w:val="a3"/>
              <w:ind w:firstLineChars="0" w:firstLine="0"/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2</w:t>
            </w:r>
          </w:p>
        </w:tc>
        <w:tc>
          <w:tcPr>
            <w:tcW w:w="2936" w:type="dxa"/>
          </w:tcPr>
          <w:p w14:paraId="3132385C" w14:textId="0536797C" w:rsidR="007C2359" w:rsidRDefault="00400DE9" w:rsidP="00311ADE">
            <w:pPr>
              <w:pStyle w:val="a3"/>
              <w:ind w:firstLineChars="0" w:firstLine="0"/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2</w:t>
            </w:r>
          </w:p>
        </w:tc>
      </w:tr>
      <w:tr w:rsidR="007C2359" w14:paraId="09EF917B" w14:textId="77777777" w:rsidTr="007C2359">
        <w:tc>
          <w:tcPr>
            <w:tcW w:w="2935" w:type="dxa"/>
          </w:tcPr>
          <w:p w14:paraId="61468755" w14:textId="75299DA8" w:rsidR="007C2359" w:rsidRDefault="00400DE9" w:rsidP="00311ADE">
            <w:pPr>
              <w:pStyle w:val="a3"/>
              <w:ind w:firstLineChars="0" w:firstLine="0"/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2</w:t>
            </w:r>
          </w:p>
        </w:tc>
        <w:tc>
          <w:tcPr>
            <w:tcW w:w="2936" w:type="dxa"/>
          </w:tcPr>
          <w:p w14:paraId="69C2B57F" w14:textId="7DBE4EC2" w:rsidR="007C2359" w:rsidRDefault="00400DE9" w:rsidP="00311ADE">
            <w:pPr>
              <w:pStyle w:val="a3"/>
              <w:ind w:firstLineChars="0" w:firstLine="0"/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0</w:t>
            </w:r>
          </w:p>
        </w:tc>
        <w:tc>
          <w:tcPr>
            <w:tcW w:w="2936" w:type="dxa"/>
          </w:tcPr>
          <w:p w14:paraId="6DB9BF5F" w14:textId="24C92D72" w:rsidR="007C2359" w:rsidRDefault="00400DE9" w:rsidP="00311ADE">
            <w:pPr>
              <w:pStyle w:val="a3"/>
              <w:ind w:firstLineChars="0" w:firstLine="0"/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</w:p>
        </w:tc>
      </w:tr>
      <w:tr w:rsidR="007C2359" w14:paraId="3884CC45" w14:textId="77777777" w:rsidTr="007C2359">
        <w:tc>
          <w:tcPr>
            <w:tcW w:w="2935" w:type="dxa"/>
          </w:tcPr>
          <w:p w14:paraId="46ACD9CD" w14:textId="263E6DC1" w:rsidR="007C2359" w:rsidRDefault="00400DE9" w:rsidP="00311ADE">
            <w:pPr>
              <w:pStyle w:val="a3"/>
              <w:ind w:firstLineChars="0" w:firstLine="0"/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2</w:t>
            </w:r>
          </w:p>
        </w:tc>
        <w:tc>
          <w:tcPr>
            <w:tcW w:w="2936" w:type="dxa"/>
          </w:tcPr>
          <w:p w14:paraId="702C5733" w14:textId="45A7BD5B" w:rsidR="007C2359" w:rsidRDefault="00400DE9" w:rsidP="00311ADE">
            <w:pPr>
              <w:pStyle w:val="a3"/>
              <w:ind w:firstLineChars="0" w:firstLine="0"/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</w:p>
        </w:tc>
        <w:tc>
          <w:tcPr>
            <w:tcW w:w="2936" w:type="dxa"/>
          </w:tcPr>
          <w:p w14:paraId="701A3589" w14:textId="52EEA275" w:rsidR="007C2359" w:rsidRDefault="00400DE9" w:rsidP="00311ADE">
            <w:pPr>
              <w:pStyle w:val="a3"/>
              <w:ind w:firstLineChars="0" w:firstLine="0"/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2</w:t>
            </w:r>
          </w:p>
        </w:tc>
      </w:tr>
      <w:tr w:rsidR="007C2359" w14:paraId="4C29E56C" w14:textId="77777777" w:rsidTr="007C2359">
        <w:tc>
          <w:tcPr>
            <w:tcW w:w="2935" w:type="dxa"/>
          </w:tcPr>
          <w:p w14:paraId="599D4483" w14:textId="66B2A9D7" w:rsidR="007C2359" w:rsidRDefault="00400DE9" w:rsidP="00311ADE">
            <w:pPr>
              <w:pStyle w:val="a3"/>
              <w:ind w:firstLineChars="0" w:firstLine="0"/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2</w:t>
            </w:r>
          </w:p>
        </w:tc>
        <w:tc>
          <w:tcPr>
            <w:tcW w:w="2936" w:type="dxa"/>
          </w:tcPr>
          <w:p w14:paraId="015A4071" w14:textId="54344702" w:rsidR="007C2359" w:rsidRDefault="00400DE9" w:rsidP="00311ADE">
            <w:pPr>
              <w:pStyle w:val="a3"/>
              <w:ind w:firstLineChars="0" w:firstLine="0"/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2</w:t>
            </w:r>
          </w:p>
        </w:tc>
        <w:tc>
          <w:tcPr>
            <w:tcW w:w="2936" w:type="dxa"/>
          </w:tcPr>
          <w:p w14:paraId="7E66E346" w14:textId="3B65B5BD" w:rsidR="007C2359" w:rsidRDefault="00400DE9" w:rsidP="00311ADE">
            <w:pPr>
              <w:pStyle w:val="a3"/>
              <w:ind w:firstLineChars="0" w:firstLine="0"/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0</w:t>
            </w:r>
          </w:p>
        </w:tc>
      </w:tr>
    </w:tbl>
    <w:p w14:paraId="7D070C81" w14:textId="4D928E5A" w:rsidR="000C0F5B" w:rsidRDefault="00974687" w:rsidP="0000240C">
      <w:pPr>
        <w:pStyle w:val="a3"/>
        <w:ind w:firstLineChars="0" w:firstLine="0"/>
        <w:rPr>
          <w:color w:val="000000"/>
        </w:rPr>
      </w:pPr>
      <w:r>
        <w:rPr>
          <w:rFonts w:hint="eastAsia"/>
          <w:color w:val="000000"/>
        </w:rPr>
        <w:t>观察上表可以得出</w:t>
      </w:r>
      <w:r w:rsidR="0011377A">
        <w:rPr>
          <w:rFonts w:hint="eastAsia"/>
          <w:color w:val="000000"/>
        </w:rPr>
        <w:t>三者之间的关系</w:t>
      </w:r>
      <w:r w:rsidR="0000240C">
        <w:rPr>
          <w:rFonts w:hint="eastAsia"/>
          <w:color w:val="000000"/>
        </w:rPr>
        <w:t>；</w:t>
      </w:r>
    </w:p>
    <w:p w14:paraId="0A6BF4B5" w14:textId="000B7C04" w:rsidR="0000240C" w:rsidRDefault="0000240C" w:rsidP="0000240C">
      <w:pPr>
        <w:pStyle w:val="a3"/>
        <w:ind w:firstLineChars="0" w:firstLine="0"/>
        <w:jc w:val="center"/>
        <w:rPr>
          <w:color w:val="000000"/>
        </w:rPr>
      </w:pPr>
      <w:proofErr w:type="spellStart"/>
      <w:r>
        <w:rPr>
          <w:rFonts w:hint="eastAsia"/>
          <w:color w:val="000000"/>
        </w:rPr>
        <w:t>W</w:t>
      </w:r>
      <w:r>
        <w:rPr>
          <w:rFonts w:hint="eastAsia"/>
          <w:color w:val="000000"/>
          <w:vertAlign w:val="subscript"/>
        </w:rPr>
        <w:t>br</w:t>
      </w:r>
      <w:proofErr w:type="spellEnd"/>
      <w:r>
        <w:rPr>
          <w:rFonts w:hint="eastAsia"/>
          <w:color w:val="000000"/>
        </w:rPr>
        <w:t>=</w:t>
      </w:r>
      <w:r>
        <w:rPr>
          <w:rFonts w:hint="eastAsia"/>
          <w:color w:val="000000"/>
        </w:rPr>
        <w:t>（</w:t>
      </w:r>
      <w:proofErr w:type="spellStart"/>
      <w:r>
        <w:rPr>
          <w:rFonts w:hint="eastAsia"/>
          <w:color w:val="000000"/>
        </w:rPr>
        <w:t>W</w:t>
      </w:r>
      <w:r>
        <w:rPr>
          <w:rFonts w:hint="eastAsia"/>
          <w:color w:val="000000"/>
          <w:vertAlign w:val="subscript"/>
        </w:rPr>
        <w:t>ba</w:t>
      </w:r>
      <w:r>
        <w:rPr>
          <w:rFonts w:hint="eastAsia"/>
          <w:color w:val="000000"/>
        </w:rPr>
        <w:t>+W</w:t>
      </w:r>
      <w:r>
        <w:rPr>
          <w:rFonts w:hint="eastAsia"/>
          <w:color w:val="000000"/>
          <w:vertAlign w:val="subscript"/>
        </w:rPr>
        <w:t>ar</w:t>
      </w:r>
      <w:r>
        <w:rPr>
          <w:rFonts w:hint="eastAsia"/>
          <w:color w:val="000000"/>
        </w:rPr>
        <w:t>+2</w:t>
      </w:r>
      <w:proofErr w:type="spellEnd"/>
      <w:r>
        <w:rPr>
          <w:rFonts w:hint="eastAsia"/>
          <w:color w:val="000000"/>
        </w:rPr>
        <w:t>）</w:t>
      </w:r>
      <w:r>
        <w:rPr>
          <w:rFonts w:hint="eastAsia"/>
          <w:color w:val="000000"/>
        </w:rPr>
        <w:t>mod</w:t>
      </w:r>
      <w:r>
        <w:rPr>
          <w:color w:val="000000"/>
        </w:rPr>
        <w:t xml:space="preserve"> </w:t>
      </w:r>
      <w:r>
        <w:rPr>
          <w:rFonts w:hint="eastAsia"/>
          <w:color w:val="000000"/>
        </w:rPr>
        <w:t>3</w:t>
      </w:r>
    </w:p>
    <w:p w14:paraId="1A6A1057" w14:textId="77777777" w:rsidR="00681B40" w:rsidRDefault="000F53E0" w:rsidP="00681B40">
      <w:pPr>
        <w:pStyle w:val="a3"/>
        <w:ind w:firstLineChars="0" w:firstLine="0"/>
        <w:rPr>
          <w:color w:val="000000"/>
        </w:rPr>
      </w:pPr>
      <w:r>
        <w:rPr>
          <w:rFonts w:hint="eastAsia"/>
          <w:color w:val="000000"/>
        </w:rPr>
        <w:t>用向量的观点来看我们可以发现：</w:t>
      </w:r>
      <m:oMath>
        <m:acc>
          <m:accPr>
            <m:chr m:val="⃗"/>
            <m:ctrlPr>
              <w:rPr>
                <w:rFonts w:ascii="Cambria Math" w:hAnsi="Cambria Math"/>
                <w:color w:val="000000"/>
              </w:rPr>
            </m:ctrlPr>
          </m:accPr>
          <m:e>
            <m:r>
              <w:rPr>
                <w:rFonts w:ascii="Cambria Math" w:hAnsi="Cambria Math" w:hint="eastAsia"/>
                <w:color w:val="000000"/>
              </w:rPr>
              <m:t>W</m:t>
            </m:r>
            <m:r>
              <w:rPr>
                <w:rFonts w:ascii="Cambria Math" w:hAnsi="Cambria Math"/>
                <w:color w:val="000000"/>
              </w:rPr>
              <m:t>br</m:t>
            </m:r>
          </m:e>
        </m:acc>
        <m:r>
          <w:rPr>
            <w:rFonts w:ascii="Cambria Math" w:hAnsi="Cambria Math"/>
            <w:color w:val="000000"/>
          </w:rPr>
          <m:t>=</m:t>
        </m:r>
        <m:acc>
          <m:accPr>
            <m:chr m:val="⃗"/>
            <m:ctrlPr>
              <w:rPr>
                <w:rFonts w:ascii="Cambria Math" w:hAnsi="Cambria Math"/>
                <w:i/>
                <w:color w:val="000000"/>
              </w:rPr>
            </m:ctrlPr>
          </m:accPr>
          <m:e>
            <m:r>
              <w:rPr>
                <w:rFonts w:ascii="Cambria Math" w:hAnsi="Cambria Math"/>
                <w:color w:val="000000"/>
              </w:rPr>
              <m:t>Wba</m:t>
            </m:r>
          </m:e>
        </m:acc>
        <m:r>
          <w:rPr>
            <w:rFonts w:ascii="Cambria Math" w:hAnsi="Cambria Math"/>
            <w:color w:val="000000"/>
          </w:rPr>
          <m:t>+</m:t>
        </m:r>
        <m:acc>
          <m:accPr>
            <m:chr m:val="⃗"/>
            <m:ctrlPr>
              <w:rPr>
                <w:rFonts w:ascii="Cambria Math" w:hAnsi="Cambria Math"/>
                <w:i/>
                <w:color w:val="000000"/>
              </w:rPr>
            </m:ctrlPr>
          </m:accPr>
          <m:e>
            <m:r>
              <w:rPr>
                <w:rFonts w:ascii="Cambria Math" w:hAnsi="Cambria Math"/>
                <w:color w:val="000000"/>
              </w:rPr>
              <m:t>War</m:t>
            </m:r>
          </m:e>
        </m:acc>
      </m:oMath>
    </w:p>
    <w:p w14:paraId="2D2FF607" w14:textId="49B2DF29" w:rsidR="00681B40" w:rsidRDefault="001A6C67" w:rsidP="00681B40">
      <w:pPr>
        <w:pStyle w:val="a3"/>
        <w:ind w:firstLineChars="0" w:firstLine="0"/>
        <w:rPr>
          <w:color w:val="000000"/>
        </w:rPr>
      </w:pPr>
      <w:r>
        <w:rPr>
          <w:rFonts w:hint="eastAsia"/>
          <w:color w:val="000000"/>
        </w:rPr>
        <w:t>所以可以得到：</w:t>
      </w:r>
      <w:r w:rsidR="00681B40">
        <w:rPr>
          <w:rFonts w:hint="eastAsia"/>
          <w:color w:val="000000"/>
        </w:rPr>
        <w:t>两条</w:t>
      </w:r>
      <w:proofErr w:type="gramStart"/>
      <w:r w:rsidR="00681B40">
        <w:rPr>
          <w:rFonts w:hint="eastAsia"/>
          <w:color w:val="000000"/>
        </w:rPr>
        <w:t>边如果</w:t>
      </w:r>
      <w:proofErr w:type="gramEnd"/>
      <w:r w:rsidR="00681B40">
        <w:rPr>
          <w:rFonts w:hint="eastAsia"/>
          <w:color w:val="000000"/>
        </w:rPr>
        <w:t>满足</w:t>
      </w:r>
    </w:p>
    <w:p w14:paraId="569EFE82" w14:textId="30C3101D" w:rsidR="00681B40" w:rsidRDefault="006176A7" w:rsidP="00681B40">
      <w:pPr>
        <w:pStyle w:val="a3"/>
        <w:ind w:firstLineChars="0" w:firstLine="0"/>
        <w:jc w:val="center"/>
        <w:rPr>
          <w:color w:val="000000"/>
        </w:rPr>
      </w:pPr>
      <m:oMathPara>
        <m:oMath>
          <m:acc>
            <m:accPr>
              <m:chr m:val="⃗"/>
              <m:ctrlPr>
                <w:rPr>
                  <w:rFonts w:ascii="Cambria Math" w:hAnsi="Cambria Math"/>
                  <w:color w:val="000000"/>
                </w:rPr>
              </m:ctrlPr>
            </m:accPr>
            <m:e>
              <m:r>
                <w:rPr>
                  <w:rFonts w:ascii="Cambria Math" w:hAnsi="Cambria Math" w:hint="eastAsia"/>
                  <w:color w:val="000000"/>
                </w:rPr>
                <m:t>W</m:t>
              </m:r>
              <m:r>
                <w:rPr>
                  <w:rFonts w:ascii="Cambria Math" w:hAnsi="Cambria Math"/>
                  <w:color w:val="000000"/>
                </w:rPr>
                <m:t>br</m:t>
              </m:r>
            </m:e>
          </m:acc>
          <m:r>
            <w:rPr>
              <w:rFonts w:ascii="Cambria Math" w:hAnsi="Cambria Math"/>
              <w:color w:val="000000"/>
            </w:rPr>
            <m:t>=</m:t>
          </m:r>
          <m:acc>
            <m:accPr>
              <m:chr m:val="⃗"/>
              <m:ctrlPr>
                <w:rPr>
                  <w:rFonts w:ascii="Cambria Math" w:hAnsi="Cambria Math"/>
                  <w:i/>
                  <w:color w:val="000000"/>
                </w:rPr>
              </m:ctrlPr>
            </m:accPr>
            <m:e>
              <m:r>
                <w:rPr>
                  <w:rFonts w:ascii="Cambria Math" w:hAnsi="Cambria Math"/>
                  <w:color w:val="000000"/>
                </w:rPr>
                <m:t>Wba</m:t>
              </m:r>
            </m:e>
          </m:acc>
          <m:r>
            <w:rPr>
              <w:rFonts w:ascii="Cambria Math" w:hAnsi="Cambria Math"/>
              <w:color w:val="000000"/>
            </w:rPr>
            <m:t>+</m:t>
          </m:r>
          <m:acc>
            <m:accPr>
              <m:chr m:val="⃗"/>
              <m:ctrlPr>
                <w:rPr>
                  <w:rFonts w:ascii="Cambria Math" w:hAnsi="Cambria Math"/>
                  <w:i/>
                  <w:color w:val="000000"/>
                </w:rPr>
              </m:ctrlPr>
            </m:accPr>
            <m:e>
              <m:r>
                <w:rPr>
                  <w:rFonts w:ascii="Cambria Math" w:hAnsi="Cambria Math"/>
                  <w:color w:val="000000"/>
                </w:rPr>
                <m:t>War</m:t>
              </m:r>
            </m:e>
          </m:acc>
        </m:oMath>
      </m:oMathPara>
    </w:p>
    <w:p w14:paraId="5FCE985F" w14:textId="77777777" w:rsidR="00681B40" w:rsidRDefault="00681B40" w:rsidP="00681B40">
      <w:pPr>
        <w:pStyle w:val="a3"/>
        <w:ind w:firstLineChars="0" w:firstLine="0"/>
        <w:rPr>
          <w:color w:val="000000"/>
        </w:rPr>
      </w:pPr>
      <w:r>
        <w:rPr>
          <w:rFonts w:hint="eastAsia"/>
          <w:color w:val="000000"/>
        </w:rPr>
        <w:t>那么对应的边权就可以用</w:t>
      </w:r>
    </w:p>
    <w:p w14:paraId="117E680E" w14:textId="0A31E69E" w:rsidR="00681B40" w:rsidRDefault="00681B40" w:rsidP="00681B40">
      <w:pPr>
        <w:pStyle w:val="a3"/>
        <w:ind w:firstLineChars="0" w:firstLine="0"/>
        <w:jc w:val="center"/>
        <w:rPr>
          <w:color w:val="000000"/>
        </w:rPr>
      </w:pPr>
      <w:proofErr w:type="spellStart"/>
      <w:r>
        <w:rPr>
          <w:rFonts w:hint="eastAsia"/>
          <w:color w:val="000000"/>
        </w:rPr>
        <w:t>W</w:t>
      </w:r>
      <w:r>
        <w:rPr>
          <w:rFonts w:hint="eastAsia"/>
          <w:color w:val="000000"/>
          <w:vertAlign w:val="subscript"/>
        </w:rPr>
        <w:t>br</w:t>
      </w:r>
      <w:proofErr w:type="spellEnd"/>
      <w:r>
        <w:rPr>
          <w:rFonts w:hint="eastAsia"/>
          <w:color w:val="000000"/>
        </w:rPr>
        <w:t>=</w:t>
      </w:r>
      <w:r>
        <w:rPr>
          <w:rFonts w:hint="eastAsia"/>
          <w:color w:val="000000"/>
        </w:rPr>
        <w:t>（</w:t>
      </w:r>
      <w:proofErr w:type="spellStart"/>
      <w:r>
        <w:rPr>
          <w:rFonts w:hint="eastAsia"/>
          <w:color w:val="000000"/>
        </w:rPr>
        <w:t>W</w:t>
      </w:r>
      <w:r>
        <w:rPr>
          <w:rFonts w:hint="eastAsia"/>
          <w:color w:val="000000"/>
          <w:vertAlign w:val="subscript"/>
        </w:rPr>
        <w:t>ba</w:t>
      </w:r>
      <w:r>
        <w:rPr>
          <w:rFonts w:hint="eastAsia"/>
          <w:color w:val="000000"/>
        </w:rPr>
        <w:t>+W</w:t>
      </w:r>
      <w:r>
        <w:rPr>
          <w:rFonts w:hint="eastAsia"/>
          <w:color w:val="000000"/>
          <w:vertAlign w:val="subscript"/>
        </w:rPr>
        <w:t>ar</w:t>
      </w:r>
      <w:r>
        <w:rPr>
          <w:rFonts w:hint="eastAsia"/>
          <w:color w:val="000000"/>
        </w:rPr>
        <w:t>+2</w:t>
      </w:r>
      <w:proofErr w:type="spellEnd"/>
      <w:r>
        <w:rPr>
          <w:rFonts w:hint="eastAsia"/>
          <w:color w:val="000000"/>
        </w:rPr>
        <w:t>）</w:t>
      </w:r>
      <w:r>
        <w:rPr>
          <w:rFonts w:hint="eastAsia"/>
          <w:color w:val="000000"/>
        </w:rPr>
        <w:t>mod</w:t>
      </w:r>
      <w:r>
        <w:rPr>
          <w:color w:val="000000"/>
        </w:rPr>
        <w:t xml:space="preserve"> </w:t>
      </w:r>
      <w:r>
        <w:rPr>
          <w:rFonts w:hint="eastAsia"/>
          <w:color w:val="000000"/>
        </w:rPr>
        <w:t>3</w:t>
      </w:r>
    </w:p>
    <w:p w14:paraId="37690042" w14:textId="532C2DC8" w:rsidR="00FC7A35" w:rsidRDefault="00FC7A35" w:rsidP="00FC7A35">
      <w:pPr>
        <w:pStyle w:val="a3"/>
        <w:ind w:firstLineChars="0" w:firstLine="0"/>
        <w:rPr>
          <w:color w:val="000000"/>
        </w:rPr>
      </w:pPr>
      <w:r>
        <w:rPr>
          <w:rFonts w:hint="eastAsia"/>
          <w:color w:val="000000"/>
        </w:rPr>
        <w:t>来计算。</w:t>
      </w:r>
    </w:p>
    <w:p w14:paraId="60E5243A" w14:textId="39878683" w:rsidR="008A513A" w:rsidRDefault="003428D9" w:rsidP="00FC7A35">
      <w:pPr>
        <w:pStyle w:val="a3"/>
        <w:ind w:firstLineChars="0" w:firstLine="0"/>
        <w:rPr>
          <w:color w:val="000000"/>
        </w:rPr>
      </w:pPr>
      <w:r>
        <w:rPr>
          <w:rFonts w:hint="eastAsia"/>
          <w:color w:val="000000"/>
        </w:rPr>
        <w:t>（</w:t>
      </w:r>
      <w:r>
        <w:rPr>
          <w:rFonts w:hint="eastAsia"/>
          <w:color w:val="000000"/>
        </w:rPr>
        <w:t>2</w:t>
      </w:r>
      <w:r>
        <w:rPr>
          <w:rFonts w:hint="eastAsia"/>
          <w:color w:val="000000"/>
        </w:rPr>
        <w:t>）情形</w:t>
      </w:r>
      <w:r>
        <w:rPr>
          <w:rFonts w:hint="eastAsia"/>
          <w:color w:val="000000"/>
        </w:rPr>
        <w:t>2</w:t>
      </w:r>
      <w:r>
        <w:rPr>
          <w:rFonts w:hint="eastAsia"/>
          <w:color w:val="000000"/>
        </w:rPr>
        <w:t>：</w:t>
      </w:r>
      <w:r w:rsidR="00F765CA">
        <w:rPr>
          <w:rFonts w:hint="eastAsia"/>
          <w:color w:val="000000"/>
        </w:rPr>
        <w:t>他们之间的关系如图</w:t>
      </w:r>
      <w:r w:rsidR="00F765CA">
        <w:rPr>
          <w:rFonts w:hint="eastAsia"/>
          <w:color w:val="000000"/>
        </w:rPr>
        <w:t>2.5</w:t>
      </w:r>
      <w:r w:rsidR="00F765CA">
        <w:rPr>
          <w:rFonts w:hint="eastAsia"/>
          <w:color w:val="000000"/>
        </w:rPr>
        <w:t>所示：</w:t>
      </w:r>
    </w:p>
    <w:p w14:paraId="1F402157" w14:textId="21F83E68" w:rsidR="00F765CA" w:rsidRDefault="00D90D0C" w:rsidP="002512E3">
      <w:pPr>
        <w:pStyle w:val="a3"/>
        <w:ind w:firstLineChars="0" w:firstLine="0"/>
        <w:jc w:val="center"/>
        <w:rPr>
          <w:color w:val="000000"/>
        </w:rPr>
      </w:pPr>
      <w:r>
        <w:rPr>
          <w:noProof/>
        </w:rPr>
        <w:drawing>
          <wp:inline distT="0" distB="0" distL="0" distR="0" wp14:anchorId="4B7EDE8B" wp14:editId="2164864C">
            <wp:extent cx="2865120" cy="2125525"/>
            <wp:effectExtent l="0" t="0" r="0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73901" cy="213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7ADFD" w14:textId="53EA20C9" w:rsidR="00193AAB" w:rsidRDefault="00AC5B25" w:rsidP="002512E3">
      <w:pPr>
        <w:pStyle w:val="a3"/>
        <w:ind w:firstLineChars="0" w:firstLine="0"/>
        <w:jc w:val="center"/>
        <w:rPr>
          <w:color w:val="000000"/>
        </w:rPr>
      </w:pPr>
      <w:r>
        <w:rPr>
          <w:rFonts w:hint="eastAsia"/>
          <w:color w:val="000000"/>
        </w:rPr>
        <w:t>图</w:t>
      </w:r>
      <w:r>
        <w:rPr>
          <w:rFonts w:hint="eastAsia"/>
          <w:color w:val="000000"/>
        </w:rPr>
        <w:t>2.5</w:t>
      </w:r>
      <w:r>
        <w:rPr>
          <w:rFonts w:hint="eastAsia"/>
          <w:color w:val="000000"/>
        </w:rPr>
        <w:t>另一种情形</w:t>
      </w:r>
    </w:p>
    <w:p w14:paraId="57F8B2EF" w14:textId="1CDD667C" w:rsidR="00193AAB" w:rsidRDefault="00A7622F" w:rsidP="00193AAB">
      <w:pPr>
        <w:pStyle w:val="a3"/>
        <w:ind w:firstLineChars="0" w:firstLine="0"/>
        <w:rPr>
          <w:color w:val="000000"/>
        </w:rPr>
      </w:pPr>
      <w:r>
        <w:rPr>
          <w:rFonts w:hint="eastAsia"/>
          <w:color w:val="000000"/>
        </w:rPr>
        <w:t>这里我们发现</w:t>
      </w:r>
      <w:r w:rsidR="00A472CB">
        <w:rPr>
          <w:rFonts w:hint="eastAsia"/>
          <w:color w:val="000000"/>
        </w:rPr>
        <w:t>：</w:t>
      </w:r>
    </w:p>
    <w:p w14:paraId="71919837" w14:textId="6DCDE01D" w:rsidR="009A6C40" w:rsidRPr="00F12690" w:rsidRDefault="006176A7" w:rsidP="00232E51">
      <w:pPr>
        <w:pStyle w:val="a3"/>
        <w:ind w:firstLineChars="0" w:firstLine="0"/>
        <w:jc w:val="center"/>
        <w:rPr>
          <w:color w:val="000000"/>
        </w:rPr>
      </w:pPr>
      <m:oMathPara>
        <m:oMath>
          <m:acc>
            <m:accPr>
              <m:chr m:val="⃗"/>
              <m:ctrlPr>
                <w:rPr>
                  <w:rFonts w:ascii="Cambria Math" w:hAnsi="Cambria Math"/>
                  <w:color w:val="000000"/>
                </w:rPr>
              </m:ctrlPr>
            </m:accPr>
            <m:e>
              <m:r>
                <w:rPr>
                  <w:rFonts w:ascii="Cambria Math" w:hAnsi="Cambria Math" w:hint="eastAsia"/>
                  <w:color w:val="000000"/>
                </w:rPr>
                <m:t>Wbr</m:t>
              </m:r>
            </m:e>
          </m:acc>
          <m:r>
            <w:rPr>
              <w:rFonts w:ascii="Cambria Math" w:hAnsi="Cambria Math" w:hint="eastAsia"/>
              <w:color w:val="000000"/>
            </w:rPr>
            <m:t>=</m:t>
          </m:r>
          <m:acc>
            <m:accPr>
              <m:chr m:val="⃗"/>
              <m:ctrlPr>
                <w:rPr>
                  <w:rFonts w:ascii="Cambria Math" w:hAnsi="Cambria Math"/>
                  <w:color w:val="000000"/>
                </w:rPr>
              </m:ctrlPr>
            </m:accPr>
            <m:e>
              <m:r>
                <w:rPr>
                  <w:rFonts w:ascii="Cambria Math" w:hAnsi="Cambria Math"/>
                  <w:color w:val="000000"/>
                </w:rPr>
                <m:t>War</m:t>
              </m:r>
            </m:e>
          </m:acc>
          <m:r>
            <w:rPr>
              <w:rFonts w:ascii="Cambria Math" w:hAnsi="Cambria Math"/>
              <w:color w:val="000000"/>
            </w:rPr>
            <m:t>-</m:t>
          </m:r>
          <m:acc>
            <m:accPr>
              <m:chr m:val="⃗"/>
              <m:ctrlPr>
                <w:rPr>
                  <w:rFonts w:ascii="Cambria Math" w:hAnsi="Cambria Math"/>
                  <w:i/>
                  <w:color w:val="000000"/>
                </w:rPr>
              </m:ctrlPr>
            </m:accPr>
            <m:e>
              <m:r>
                <w:rPr>
                  <w:rFonts w:ascii="Cambria Math" w:hAnsi="Cambria Math"/>
                  <w:color w:val="000000"/>
                </w:rPr>
                <m:t>Wab</m:t>
              </m:r>
            </m:e>
          </m:acc>
        </m:oMath>
      </m:oMathPara>
    </w:p>
    <w:p w14:paraId="62482119" w14:textId="229DC487" w:rsidR="00F12690" w:rsidRDefault="00F12690" w:rsidP="000C2C71">
      <w:pPr>
        <w:pStyle w:val="a3"/>
        <w:ind w:firstLineChars="0" w:firstLine="0"/>
        <w:rPr>
          <w:color w:val="000000"/>
        </w:rPr>
      </w:pPr>
      <w:r>
        <w:rPr>
          <w:rFonts w:hint="eastAsia"/>
          <w:color w:val="000000"/>
        </w:rPr>
        <w:t>也可以转化成：</w:t>
      </w:r>
    </w:p>
    <w:p w14:paraId="19893421" w14:textId="42D2BFA1" w:rsidR="000C2C71" w:rsidRPr="00E3098D" w:rsidRDefault="006176A7" w:rsidP="0034300A">
      <w:pPr>
        <w:pStyle w:val="a3"/>
        <w:ind w:firstLineChars="0" w:firstLine="0"/>
        <w:jc w:val="center"/>
        <w:rPr>
          <w:color w:val="000000"/>
        </w:rPr>
      </w:pPr>
      <m:oMathPara>
        <m:oMath>
          <m:acc>
            <m:accPr>
              <m:chr m:val="⃗"/>
              <m:ctrlPr>
                <w:rPr>
                  <w:rFonts w:ascii="Cambria Math" w:hAnsi="Cambria Math"/>
                  <w:color w:val="000000"/>
                </w:rPr>
              </m:ctrlPr>
            </m:accPr>
            <m:e>
              <m:r>
                <w:rPr>
                  <w:rFonts w:ascii="Cambria Math" w:hAnsi="Cambria Math" w:hint="eastAsia"/>
                  <w:color w:val="000000"/>
                </w:rPr>
                <m:t>W</m:t>
              </m:r>
              <m:r>
                <w:rPr>
                  <w:rFonts w:ascii="Cambria Math" w:hAnsi="Cambria Math"/>
                  <w:color w:val="000000"/>
                </w:rPr>
                <m:t>br</m:t>
              </m:r>
            </m:e>
          </m:acc>
          <m:r>
            <w:rPr>
              <w:rFonts w:ascii="Cambria Math" w:hAnsi="Cambria Math"/>
              <w:color w:val="000000"/>
            </w:rPr>
            <m:t>=</m:t>
          </m:r>
          <m:acc>
            <m:accPr>
              <m:chr m:val="⃗"/>
              <m:ctrlPr>
                <w:rPr>
                  <w:rFonts w:ascii="Cambria Math" w:hAnsi="Cambria Math"/>
                  <w:color w:val="000000"/>
                </w:rPr>
              </m:ctrlPr>
            </m:accPr>
            <m:e>
              <m:r>
                <w:rPr>
                  <w:rFonts w:ascii="Cambria Math" w:hAnsi="Cambria Math"/>
                  <w:color w:val="000000"/>
                </w:rPr>
                <m:t>War</m:t>
              </m:r>
            </m:e>
          </m:acc>
          <m:r>
            <w:rPr>
              <w:rFonts w:ascii="Cambria Math" w:hAnsi="Cambria Math" w:hint="eastAsia"/>
              <w:color w:val="000000"/>
            </w:rPr>
            <m:t>+</m:t>
          </m:r>
          <m:acc>
            <m:accPr>
              <m:chr m:val="⃗"/>
              <m:ctrlPr>
                <w:rPr>
                  <w:rFonts w:ascii="Cambria Math" w:hAnsi="Cambria Math"/>
                  <w:i/>
                  <w:color w:val="000000"/>
                </w:rPr>
              </m:ctrlPr>
            </m:accPr>
            <m:e>
              <m:r>
                <w:rPr>
                  <w:rFonts w:ascii="Cambria Math" w:hAnsi="Cambria Math" w:hint="eastAsia"/>
                  <w:color w:val="000000"/>
                </w:rPr>
                <m:t>W</m:t>
              </m:r>
              <m:r>
                <w:rPr>
                  <w:rFonts w:ascii="Cambria Math" w:hAnsi="Cambria Math"/>
                  <w:color w:val="000000"/>
                </w:rPr>
                <m:t>ba</m:t>
              </m:r>
            </m:e>
          </m:acc>
        </m:oMath>
      </m:oMathPara>
    </w:p>
    <w:p w14:paraId="5744979C" w14:textId="09A143AF" w:rsidR="00E3098D" w:rsidRDefault="00E3098D" w:rsidP="00E3098D">
      <w:pPr>
        <w:pStyle w:val="a3"/>
        <w:ind w:firstLineChars="0" w:firstLine="0"/>
        <w:rPr>
          <w:color w:val="000000"/>
        </w:rPr>
      </w:pPr>
      <w:r>
        <w:rPr>
          <w:rFonts w:hint="eastAsia"/>
          <w:color w:val="000000"/>
        </w:rPr>
        <w:t>由于我们之前已经</w:t>
      </w:r>
      <w:r w:rsidR="00D265A6">
        <w:rPr>
          <w:rFonts w:hint="eastAsia"/>
          <w:color w:val="000000"/>
        </w:rPr>
        <w:t>知道了当一个向量等于另外两个向量相加时的权值关系，</w:t>
      </w:r>
      <w:r w:rsidR="005A323D">
        <w:rPr>
          <w:rFonts w:hint="eastAsia"/>
          <w:color w:val="000000"/>
        </w:rPr>
        <w:t>所以这里我们只需要知道</w:t>
      </w:r>
      <w:proofErr w:type="spellStart"/>
      <w:r w:rsidR="00F43C09">
        <w:rPr>
          <w:rFonts w:hint="eastAsia"/>
          <w:color w:val="000000"/>
        </w:rPr>
        <w:t>W</w:t>
      </w:r>
      <w:r w:rsidR="00F43C09">
        <w:rPr>
          <w:color w:val="000000"/>
          <w:vertAlign w:val="subscript"/>
        </w:rPr>
        <w:t>ba</w:t>
      </w:r>
      <w:proofErr w:type="spellEnd"/>
      <w:r w:rsidR="00F43C09">
        <w:rPr>
          <w:rFonts w:hint="eastAsia"/>
          <w:color w:val="000000"/>
        </w:rPr>
        <w:t>与</w:t>
      </w:r>
      <w:proofErr w:type="spellStart"/>
      <w:r w:rsidR="00F43C09">
        <w:rPr>
          <w:rFonts w:hint="eastAsia"/>
          <w:color w:val="000000"/>
        </w:rPr>
        <w:t>W</w:t>
      </w:r>
      <w:r w:rsidR="00F43C09">
        <w:rPr>
          <w:rFonts w:hint="eastAsia"/>
          <w:color w:val="000000"/>
          <w:vertAlign w:val="subscript"/>
        </w:rPr>
        <w:t>ab</w:t>
      </w:r>
      <w:proofErr w:type="spellEnd"/>
      <w:r w:rsidR="00F43C09">
        <w:rPr>
          <w:rFonts w:hint="eastAsia"/>
          <w:color w:val="000000"/>
        </w:rPr>
        <w:t>的关系就可以带入原来的式子中得到新的</w:t>
      </w:r>
      <w:r w:rsidR="00656A9D">
        <w:rPr>
          <w:rFonts w:hint="eastAsia"/>
          <w:color w:val="000000"/>
        </w:rPr>
        <w:t>关系式。</w:t>
      </w:r>
    </w:p>
    <w:p w14:paraId="0AAE4AA6" w14:textId="4449FD9B" w:rsidR="00B33DA4" w:rsidRDefault="002A6F87" w:rsidP="00E3098D">
      <w:pPr>
        <w:pStyle w:val="a3"/>
        <w:ind w:firstLineChars="0" w:firstLine="0"/>
        <w:rPr>
          <w:color w:val="000000"/>
        </w:rPr>
      </w:pPr>
      <w:proofErr w:type="spellStart"/>
      <w:r>
        <w:rPr>
          <w:rFonts w:hint="eastAsia"/>
          <w:color w:val="000000"/>
        </w:rPr>
        <w:lastRenderedPageBreak/>
        <w:t>W</w:t>
      </w:r>
      <w:r>
        <w:rPr>
          <w:rFonts w:hint="eastAsia"/>
          <w:color w:val="000000"/>
          <w:vertAlign w:val="subscript"/>
        </w:rPr>
        <w:t>ab</w:t>
      </w:r>
      <w:proofErr w:type="spellEnd"/>
      <w:r>
        <w:rPr>
          <w:rFonts w:hint="eastAsia"/>
          <w:color w:val="000000"/>
        </w:rPr>
        <w:t>与</w:t>
      </w:r>
      <w:proofErr w:type="spellStart"/>
      <w:r>
        <w:rPr>
          <w:rFonts w:hint="eastAsia"/>
          <w:color w:val="000000"/>
        </w:rPr>
        <w:t>W</w:t>
      </w:r>
      <w:r>
        <w:rPr>
          <w:rFonts w:hint="eastAsia"/>
          <w:color w:val="000000"/>
          <w:vertAlign w:val="subscript"/>
        </w:rPr>
        <w:t>ba</w:t>
      </w:r>
      <w:proofErr w:type="spellEnd"/>
      <w:r>
        <w:rPr>
          <w:rFonts w:hint="eastAsia"/>
          <w:color w:val="000000"/>
        </w:rPr>
        <w:t>的关系</w:t>
      </w:r>
      <w:r w:rsidR="008D441A">
        <w:rPr>
          <w:rFonts w:hint="eastAsia"/>
          <w:color w:val="000000"/>
        </w:rPr>
        <w:t>如表</w:t>
      </w:r>
      <w:r w:rsidR="008D441A">
        <w:rPr>
          <w:rFonts w:hint="eastAsia"/>
          <w:color w:val="000000"/>
        </w:rPr>
        <w:t>2.6</w:t>
      </w:r>
      <w:r w:rsidR="008D441A">
        <w:rPr>
          <w:rFonts w:hint="eastAsia"/>
          <w:color w:val="000000"/>
        </w:rPr>
        <w:t>所示：</w:t>
      </w:r>
    </w:p>
    <w:p w14:paraId="6592FDF8" w14:textId="1D7F09FE" w:rsidR="00CF364F" w:rsidRDefault="00CF364F" w:rsidP="00CF364F">
      <w:pPr>
        <w:pStyle w:val="a3"/>
        <w:ind w:firstLineChars="0" w:firstLine="0"/>
        <w:jc w:val="center"/>
        <w:rPr>
          <w:color w:val="000000"/>
        </w:rPr>
      </w:pPr>
      <w:r>
        <w:rPr>
          <w:rFonts w:hint="eastAsia"/>
          <w:color w:val="000000"/>
        </w:rPr>
        <w:t>表</w:t>
      </w:r>
      <w:r>
        <w:rPr>
          <w:rFonts w:hint="eastAsia"/>
          <w:color w:val="000000"/>
        </w:rPr>
        <w:t>2.6</w:t>
      </w:r>
      <w:r>
        <w:rPr>
          <w:rFonts w:hint="eastAsia"/>
          <w:color w:val="000000"/>
        </w:rPr>
        <w:t>：</w:t>
      </w:r>
      <w:proofErr w:type="spellStart"/>
      <w:r>
        <w:rPr>
          <w:rFonts w:hint="eastAsia"/>
          <w:color w:val="000000"/>
        </w:rPr>
        <w:t>W</w:t>
      </w:r>
      <w:r>
        <w:rPr>
          <w:color w:val="000000"/>
        </w:rPr>
        <w:softHyphen/>
      </w:r>
      <w:r>
        <w:rPr>
          <w:rFonts w:hint="eastAsia"/>
          <w:color w:val="000000"/>
          <w:vertAlign w:val="subscript"/>
        </w:rPr>
        <w:t>ab</w:t>
      </w:r>
      <w:proofErr w:type="spellEnd"/>
      <w:r>
        <w:rPr>
          <w:rFonts w:hint="eastAsia"/>
          <w:color w:val="000000"/>
        </w:rPr>
        <w:t>与</w:t>
      </w:r>
      <w:proofErr w:type="spellStart"/>
      <w:r>
        <w:rPr>
          <w:rFonts w:hint="eastAsia"/>
          <w:color w:val="000000"/>
        </w:rPr>
        <w:t>W</w:t>
      </w:r>
      <w:r>
        <w:rPr>
          <w:rFonts w:hint="eastAsia"/>
          <w:color w:val="000000"/>
          <w:vertAlign w:val="subscript"/>
        </w:rPr>
        <w:t>ba</w:t>
      </w:r>
      <w:proofErr w:type="spellEnd"/>
      <w:r>
        <w:rPr>
          <w:rFonts w:hint="eastAsia"/>
          <w:color w:val="000000"/>
        </w:rPr>
        <w:t>的关系</w:t>
      </w:r>
    </w:p>
    <w:tbl>
      <w:tblPr>
        <w:tblStyle w:val="affc"/>
        <w:tblW w:w="0" w:type="auto"/>
        <w:tblLook w:val="04A0" w:firstRow="1" w:lastRow="0" w:firstColumn="1" w:lastColumn="0" w:noHBand="0" w:noVBand="1"/>
      </w:tblPr>
      <w:tblGrid>
        <w:gridCol w:w="4403"/>
        <w:gridCol w:w="4404"/>
      </w:tblGrid>
      <w:tr w:rsidR="00795C3E" w14:paraId="453611AA" w14:textId="77777777" w:rsidTr="00795C3E">
        <w:tc>
          <w:tcPr>
            <w:tcW w:w="4403" w:type="dxa"/>
          </w:tcPr>
          <w:p w14:paraId="52F70CDC" w14:textId="78B92FC0" w:rsidR="00795C3E" w:rsidRPr="00795C3E" w:rsidRDefault="00795C3E" w:rsidP="00CF364F">
            <w:pPr>
              <w:pStyle w:val="a3"/>
              <w:ind w:firstLineChars="0" w:firstLine="0"/>
              <w:jc w:val="center"/>
              <w:rPr>
                <w:color w:val="000000"/>
                <w:vertAlign w:val="subscript"/>
              </w:rPr>
            </w:pPr>
            <w:proofErr w:type="spellStart"/>
            <w:r>
              <w:rPr>
                <w:rFonts w:hint="eastAsia"/>
                <w:color w:val="000000"/>
              </w:rPr>
              <w:t>W</w:t>
            </w:r>
            <w:r>
              <w:rPr>
                <w:rFonts w:hint="eastAsia"/>
                <w:color w:val="000000"/>
                <w:vertAlign w:val="subscript"/>
              </w:rPr>
              <w:t>ab</w:t>
            </w:r>
            <w:proofErr w:type="spellEnd"/>
          </w:p>
        </w:tc>
        <w:tc>
          <w:tcPr>
            <w:tcW w:w="4404" w:type="dxa"/>
          </w:tcPr>
          <w:p w14:paraId="6AB53819" w14:textId="23810F3C" w:rsidR="00795C3E" w:rsidRPr="00795C3E" w:rsidRDefault="00795C3E" w:rsidP="00CF364F">
            <w:pPr>
              <w:pStyle w:val="a3"/>
              <w:ind w:firstLineChars="0" w:firstLine="0"/>
              <w:jc w:val="center"/>
              <w:rPr>
                <w:color w:val="000000"/>
                <w:vertAlign w:val="subscript"/>
              </w:rPr>
            </w:pPr>
            <w:proofErr w:type="spellStart"/>
            <w:r>
              <w:rPr>
                <w:rFonts w:hint="eastAsia"/>
                <w:color w:val="000000"/>
              </w:rPr>
              <w:t>W</w:t>
            </w:r>
            <w:r>
              <w:rPr>
                <w:rFonts w:hint="eastAsia"/>
                <w:color w:val="000000"/>
                <w:vertAlign w:val="subscript"/>
              </w:rPr>
              <w:t>ba</w:t>
            </w:r>
            <w:proofErr w:type="spellEnd"/>
          </w:p>
        </w:tc>
      </w:tr>
      <w:tr w:rsidR="00795C3E" w14:paraId="183C38D2" w14:textId="77777777" w:rsidTr="00795C3E">
        <w:tc>
          <w:tcPr>
            <w:tcW w:w="4403" w:type="dxa"/>
          </w:tcPr>
          <w:p w14:paraId="465086E4" w14:textId="07238096" w:rsidR="00795C3E" w:rsidRDefault="00795C3E" w:rsidP="00CF364F">
            <w:pPr>
              <w:pStyle w:val="a3"/>
              <w:ind w:firstLineChars="0" w:firstLine="0"/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0</w:t>
            </w:r>
          </w:p>
        </w:tc>
        <w:tc>
          <w:tcPr>
            <w:tcW w:w="4404" w:type="dxa"/>
          </w:tcPr>
          <w:p w14:paraId="1A53B465" w14:textId="42FE253C" w:rsidR="00795C3E" w:rsidRDefault="00795C3E" w:rsidP="00CF364F">
            <w:pPr>
              <w:pStyle w:val="a3"/>
              <w:ind w:firstLineChars="0" w:firstLine="0"/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2</w:t>
            </w:r>
          </w:p>
        </w:tc>
      </w:tr>
      <w:tr w:rsidR="00795C3E" w14:paraId="16DF52CB" w14:textId="77777777" w:rsidTr="00795C3E">
        <w:tc>
          <w:tcPr>
            <w:tcW w:w="4403" w:type="dxa"/>
          </w:tcPr>
          <w:p w14:paraId="595C979F" w14:textId="52327068" w:rsidR="00795C3E" w:rsidRDefault="00795C3E" w:rsidP="00CF364F">
            <w:pPr>
              <w:pStyle w:val="a3"/>
              <w:ind w:firstLineChars="0" w:firstLine="0"/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</w:p>
        </w:tc>
        <w:tc>
          <w:tcPr>
            <w:tcW w:w="4404" w:type="dxa"/>
          </w:tcPr>
          <w:p w14:paraId="5031859A" w14:textId="10372B0B" w:rsidR="00795C3E" w:rsidRDefault="00795C3E" w:rsidP="00CF364F">
            <w:pPr>
              <w:pStyle w:val="a3"/>
              <w:ind w:firstLineChars="0" w:firstLine="0"/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</w:p>
        </w:tc>
      </w:tr>
      <w:tr w:rsidR="00795C3E" w14:paraId="4DD923AA" w14:textId="77777777" w:rsidTr="00795C3E">
        <w:tc>
          <w:tcPr>
            <w:tcW w:w="4403" w:type="dxa"/>
          </w:tcPr>
          <w:p w14:paraId="1077F42A" w14:textId="0DCC043E" w:rsidR="00795C3E" w:rsidRDefault="00795C3E" w:rsidP="00CF364F">
            <w:pPr>
              <w:pStyle w:val="a3"/>
              <w:ind w:firstLineChars="0" w:firstLine="0"/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2</w:t>
            </w:r>
          </w:p>
        </w:tc>
        <w:tc>
          <w:tcPr>
            <w:tcW w:w="4404" w:type="dxa"/>
          </w:tcPr>
          <w:p w14:paraId="64DEAE7F" w14:textId="407FDBFC" w:rsidR="00795C3E" w:rsidRDefault="00795C3E" w:rsidP="00CF364F">
            <w:pPr>
              <w:pStyle w:val="a3"/>
              <w:ind w:firstLineChars="0" w:firstLine="0"/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0</w:t>
            </w:r>
          </w:p>
        </w:tc>
      </w:tr>
    </w:tbl>
    <w:p w14:paraId="43AC23BD" w14:textId="77777777" w:rsidR="007458AE" w:rsidRDefault="00795C3E" w:rsidP="00795C3E">
      <w:pPr>
        <w:pStyle w:val="a3"/>
        <w:ind w:firstLineChars="0" w:firstLine="0"/>
        <w:rPr>
          <w:color w:val="000000"/>
          <w:vertAlign w:val="subscript"/>
        </w:rPr>
      </w:pPr>
      <w:r>
        <w:rPr>
          <w:rFonts w:hint="eastAsia"/>
          <w:color w:val="000000"/>
        </w:rPr>
        <w:t>观察上表很容易发现：</w:t>
      </w:r>
      <w:proofErr w:type="spellStart"/>
      <w:r w:rsidR="004D712D">
        <w:rPr>
          <w:rFonts w:hint="eastAsia"/>
          <w:color w:val="000000"/>
        </w:rPr>
        <w:t>W</w:t>
      </w:r>
      <w:r w:rsidR="004D712D">
        <w:rPr>
          <w:color w:val="000000"/>
        </w:rPr>
        <w:softHyphen/>
      </w:r>
      <w:r w:rsidR="004D712D">
        <w:rPr>
          <w:color w:val="000000"/>
          <w:vertAlign w:val="subscript"/>
        </w:rPr>
        <w:t>ab</w:t>
      </w:r>
      <w:proofErr w:type="spellEnd"/>
      <w:r w:rsidR="004D712D">
        <w:rPr>
          <w:color w:val="000000"/>
        </w:rPr>
        <w:t xml:space="preserve"> = 2 - </w:t>
      </w:r>
      <w:proofErr w:type="spellStart"/>
      <w:r w:rsidR="004D712D">
        <w:rPr>
          <w:color w:val="000000"/>
        </w:rPr>
        <w:t>W</w:t>
      </w:r>
      <w:r w:rsidR="004D712D">
        <w:rPr>
          <w:color w:val="000000"/>
          <w:vertAlign w:val="subscript"/>
        </w:rPr>
        <w:t>ba</w:t>
      </w:r>
      <w:proofErr w:type="spellEnd"/>
    </w:p>
    <w:p w14:paraId="2DAF2021" w14:textId="36B9B6E4" w:rsidR="00CF364F" w:rsidRPr="00727622" w:rsidRDefault="007458AE" w:rsidP="00795C3E">
      <w:pPr>
        <w:pStyle w:val="a3"/>
        <w:ind w:firstLineChars="0" w:firstLine="0"/>
        <w:rPr>
          <w:color w:val="000000"/>
        </w:rPr>
      </w:pPr>
      <w:r>
        <w:rPr>
          <w:rFonts w:hint="eastAsia"/>
          <w:color w:val="000000"/>
        </w:rPr>
        <w:t>所以我们可以</w:t>
      </w:r>
      <w:r w:rsidR="007F7AB2">
        <w:rPr>
          <w:rFonts w:hint="eastAsia"/>
          <w:color w:val="000000"/>
        </w:rPr>
        <w:t>得到</w:t>
      </w:r>
      <w:r w:rsidR="004D712D">
        <w:rPr>
          <w:color w:val="000000"/>
        </w:rPr>
        <w:t xml:space="preserve"> </w:t>
      </w:r>
      <w:r w:rsidR="00BE2DDC">
        <w:rPr>
          <w:rFonts w:hint="eastAsia"/>
          <w:color w:val="000000"/>
        </w:rPr>
        <w:t>：</w:t>
      </w:r>
      <w:r w:rsidR="002147DE">
        <w:rPr>
          <w:rFonts w:hint="eastAsia"/>
          <w:color w:val="000000"/>
        </w:rPr>
        <w:t>当</w:t>
      </w:r>
      <w:r w:rsidR="00A97B3C">
        <w:rPr>
          <w:rFonts w:hint="eastAsia"/>
          <w:color w:val="000000"/>
        </w:rPr>
        <w:t>两条边的向量满足</w:t>
      </w:r>
      <m:oMath>
        <m:r>
          <m:rPr>
            <m:sty m:val="p"/>
          </m:rPr>
          <w:rPr>
            <w:rFonts w:ascii="Cambria Math" w:hAnsi="Cambria Math"/>
            <w:color w:val="000000"/>
          </w:rPr>
          <w:br/>
        </m:r>
      </m:oMath>
      <m:oMathPara>
        <m:oMath>
          <m:acc>
            <m:accPr>
              <m:chr m:val="⃗"/>
              <m:ctrlPr>
                <w:rPr>
                  <w:rFonts w:ascii="Cambria Math" w:hAnsi="Cambria Math"/>
                  <w:color w:val="000000"/>
                </w:rPr>
              </m:ctrlPr>
            </m:accPr>
            <m:e>
              <m:r>
                <w:rPr>
                  <w:rFonts w:ascii="Cambria Math" w:hAnsi="Cambria Math" w:hint="eastAsia"/>
                  <w:color w:val="000000"/>
                </w:rPr>
                <m:t>Wbr</m:t>
              </m:r>
            </m:e>
          </m:acc>
          <m:r>
            <w:rPr>
              <w:rFonts w:ascii="Cambria Math" w:hAnsi="Cambria Math" w:hint="eastAsia"/>
              <w:color w:val="000000"/>
            </w:rPr>
            <m:t>=</m:t>
          </m:r>
          <m:acc>
            <m:accPr>
              <m:chr m:val="⃗"/>
              <m:ctrlPr>
                <w:rPr>
                  <w:rFonts w:ascii="Cambria Math" w:hAnsi="Cambria Math"/>
                  <w:color w:val="000000"/>
                </w:rPr>
              </m:ctrlPr>
            </m:accPr>
            <m:e>
              <m:r>
                <w:rPr>
                  <w:rFonts w:ascii="Cambria Math" w:hAnsi="Cambria Math"/>
                  <w:color w:val="000000"/>
                </w:rPr>
                <m:t>War</m:t>
              </m:r>
            </m:e>
          </m:acc>
          <m:r>
            <w:rPr>
              <w:rFonts w:ascii="Cambria Math" w:hAnsi="Cambria Math"/>
              <w:color w:val="000000"/>
            </w:rPr>
            <m:t>-</m:t>
          </m:r>
          <m:acc>
            <m:accPr>
              <m:chr m:val="⃗"/>
              <m:ctrlPr>
                <w:rPr>
                  <w:rFonts w:ascii="Cambria Math" w:hAnsi="Cambria Math"/>
                  <w:i/>
                  <w:color w:val="000000"/>
                </w:rPr>
              </m:ctrlPr>
            </m:accPr>
            <m:e>
              <m:r>
                <w:rPr>
                  <w:rFonts w:ascii="Cambria Math" w:hAnsi="Cambria Math"/>
                  <w:color w:val="000000"/>
                </w:rPr>
                <m:t>Wab</m:t>
              </m:r>
            </m:e>
          </m:acc>
        </m:oMath>
      </m:oMathPara>
    </w:p>
    <w:p w14:paraId="0DAA25F8" w14:textId="3C2AFD7E" w:rsidR="00727622" w:rsidRDefault="00727622" w:rsidP="00795C3E">
      <w:pPr>
        <w:pStyle w:val="a3"/>
        <w:ind w:firstLineChars="0" w:firstLine="0"/>
        <w:rPr>
          <w:color w:val="000000"/>
        </w:rPr>
      </w:pPr>
      <w:r>
        <w:rPr>
          <w:rFonts w:hint="eastAsia"/>
          <w:color w:val="000000"/>
        </w:rPr>
        <w:t>对应边的权值可以由：</w:t>
      </w:r>
    </w:p>
    <w:p w14:paraId="584B96F9" w14:textId="4CF1BC78" w:rsidR="00382A70" w:rsidRPr="0060102C" w:rsidRDefault="0060102C" w:rsidP="00382A70">
      <w:pPr>
        <w:pStyle w:val="a3"/>
        <w:ind w:firstLineChars="0" w:firstLine="0"/>
        <w:jc w:val="center"/>
        <w:rPr>
          <w:color w:val="000000"/>
        </w:rPr>
      </w:pPr>
      <w:proofErr w:type="spellStart"/>
      <w:r>
        <w:rPr>
          <w:rFonts w:hint="eastAsia"/>
          <w:color w:val="000000"/>
        </w:rPr>
        <w:t>W</w:t>
      </w:r>
      <w:r>
        <w:rPr>
          <w:color w:val="000000"/>
          <w:vertAlign w:val="subscript"/>
        </w:rPr>
        <w:t>br</w:t>
      </w:r>
      <w:proofErr w:type="spellEnd"/>
      <w:r>
        <w:rPr>
          <w:color w:val="000000"/>
        </w:rPr>
        <w:t xml:space="preserve"> = (</w:t>
      </w:r>
      <w:proofErr w:type="spellStart"/>
      <w:r>
        <w:rPr>
          <w:color w:val="000000"/>
        </w:rPr>
        <w:t>W</w:t>
      </w:r>
      <w:r w:rsidR="00FC75CA">
        <w:rPr>
          <w:color w:val="000000"/>
          <w:vertAlign w:val="subscript"/>
        </w:rPr>
        <w:t>ar</w:t>
      </w:r>
      <w:r>
        <w:rPr>
          <w:color w:val="000000"/>
        </w:rPr>
        <w:t>-W</w:t>
      </w:r>
      <w:r w:rsidR="00FC75CA">
        <w:rPr>
          <w:color w:val="000000"/>
          <w:vertAlign w:val="subscript"/>
        </w:rPr>
        <w:t>ab</w:t>
      </w:r>
      <w:r>
        <w:rPr>
          <w:color w:val="000000"/>
        </w:rPr>
        <w:t>+4</w:t>
      </w:r>
      <w:proofErr w:type="spellEnd"/>
      <w:r>
        <w:rPr>
          <w:color w:val="000000"/>
        </w:rPr>
        <w:t>) mod 3</w:t>
      </w:r>
    </w:p>
    <w:p w14:paraId="56CA8E60" w14:textId="7CAD05E3" w:rsidR="00382A70" w:rsidRDefault="00382A70" w:rsidP="00382A70">
      <w:pPr>
        <w:pStyle w:val="a3"/>
        <w:ind w:firstLineChars="0" w:firstLine="0"/>
        <w:rPr>
          <w:color w:val="000000"/>
        </w:rPr>
      </w:pPr>
      <w:r>
        <w:rPr>
          <w:rFonts w:hint="eastAsia"/>
          <w:color w:val="000000"/>
        </w:rPr>
        <w:t>得到</w:t>
      </w:r>
      <w:r w:rsidR="00D763C4">
        <w:rPr>
          <w:rFonts w:hint="eastAsia"/>
          <w:color w:val="000000"/>
        </w:rPr>
        <w:t>。这个关系是可以用来求同一棵树中任意两个节点之间的关系，我们只需要先对这两个节点</w:t>
      </w:r>
      <w:r w:rsidR="00D763C4">
        <w:rPr>
          <w:rFonts w:hint="eastAsia"/>
          <w:color w:val="000000"/>
        </w:rPr>
        <w:t>a</w:t>
      </w:r>
      <w:r w:rsidR="00D763C4">
        <w:rPr>
          <w:rFonts w:hint="eastAsia"/>
          <w:color w:val="000000"/>
        </w:rPr>
        <w:t>、</w:t>
      </w:r>
      <w:r w:rsidR="00D763C4">
        <w:rPr>
          <w:rFonts w:hint="eastAsia"/>
          <w:color w:val="000000"/>
        </w:rPr>
        <w:t>b</w:t>
      </w:r>
      <w:r w:rsidR="00D763C4">
        <w:rPr>
          <w:rFonts w:hint="eastAsia"/>
          <w:color w:val="000000"/>
        </w:rPr>
        <w:t>进行</w:t>
      </w:r>
      <w:r w:rsidR="00D763C4">
        <w:rPr>
          <w:rFonts w:hint="eastAsia"/>
          <w:color w:val="000000"/>
        </w:rPr>
        <w:t>find</w:t>
      </w:r>
      <w:r w:rsidR="00D763C4">
        <w:rPr>
          <w:rFonts w:hint="eastAsia"/>
          <w:color w:val="000000"/>
        </w:rPr>
        <w:t>的</w:t>
      </w:r>
      <w:r w:rsidR="00F73CCC">
        <w:rPr>
          <w:rFonts w:hint="eastAsia"/>
          <w:color w:val="000000"/>
        </w:rPr>
        <w:t>操作</w:t>
      </w:r>
      <w:r w:rsidR="00D763C4">
        <w:rPr>
          <w:rFonts w:hint="eastAsia"/>
          <w:color w:val="000000"/>
        </w:rPr>
        <w:t>就可以得到他们和</w:t>
      </w:r>
      <w:r w:rsidR="00D763C4">
        <w:rPr>
          <w:rFonts w:hint="eastAsia"/>
          <w:color w:val="000000"/>
        </w:rPr>
        <w:t>root</w:t>
      </w:r>
      <w:r w:rsidR="00D763C4">
        <w:rPr>
          <w:rFonts w:hint="eastAsia"/>
          <w:color w:val="000000"/>
        </w:rPr>
        <w:t>和关系，</w:t>
      </w:r>
      <w:r w:rsidR="003D2D6D">
        <w:rPr>
          <w:rFonts w:hint="eastAsia"/>
          <w:color w:val="000000"/>
        </w:rPr>
        <w:t>在利用</w:t>
      </w:r>
      <w:r w:rsidR="00D328AF">
        <w:rPr>
          <w:rFonts w:hint="eastAsia"/>
          <w:color w:val="000000"/>
        </w:rPr>
        <w:t>这个式子</w:t>
      </w:r>
      <w:r w:rsidR="00D763C4">
        <w:rPr>
          <w:rFonts w:hint="eastAsia"/>
          <w:color w:val="000000"/>
        </w:rPr>
        <w:t>就可以得到</w:t>
      </w:r>
      <w:proofErr w:type="spellStart"/>
      <w:r w:rsidR="00D328AF">
        <w:rPr>
          <w:rFonts w:hint="eastAsia"/>
          <w:color w:val="000000"/>
        </w:rPr>
        <w:t>Wab</w:t>
      </w:r>
      <w:proofErr w:type="spellEnd"/>
    </w:p>
    <w:p w14:paraId="42F7E041" w14:textId="77777777" w:rsidR="00BA5B5A" w:rsidRPr="00A97B3C" w:rsidRDefault="00BA5B5A" w:rsidP="00382A70">
      <w:pPr>
        <w:pStyle w:val="a3"/>
        <w:ind w:firstLineChars="0" w:firstLine="0"/>
        <w:rPr>
          <w:color w:val="000000"/>
        </w:rPr>
      </w:pPr>
    </w:p>
    <w:p w14:paraId="4802B6A4" w14:textId="5EA57AE1" w:rsidR="00681B40" w:rsidRDefault="006F57AB" w:rsidP="0002451C">
      <w:pPr>
        <w:pStyle w:val="a3"/>
        <w:ind w:firstLineChars="0" w:firstLine="0"/>
        <w:rPr>
          <w:color w:val="000000"/>
        </w:rPr>
      </w:pPr>
      <w:r>
        <w:rPr>
          <w:rFonts w:hint="eastAsia"/>
          <w:color w:val="000000"/>
        </w:rPr>
        <w:t>合并操作：</w:t>
      </w:r>
      <w:r w:rsidR="00C52EB0">
        <w:rPr>
          <w:rFonts w:hint="eastAsia"/>
          <w:color w:val="000000"/>
        </w:rPr>
        <w:t>Union(</w:t>
      </w:r>
      <w:proofErr w:type="spellStart"/>
      <w:r w:rsidR="00C52EB0">
        <w:rPr>
          <w:color w:val="000000"/>
        </w:rPr>
        <w:t>x,y</w:t>
      </w:r>
      <w:proofErr w:type="spellEnd"/>
      <w:r w:rsidR="00C52EB0">
        <w:rPr>
          <w:rFonts w:hint="eastAsia"/>
          <w:color w:val="000000"/>
        </w:rPr>
        <w:t>)</w:t>
      </w:r>
      <w:r w:rsidR="00C52EB0">
        <w:rPr>
          <w:rFonts w:hint="eastAsia"/>
          <w:color w:val="000000"/>
        </w:rPr>
        <w:t>时会把</w:t>
      </w:r>
      <w:r w:rsidR="00C52EB0">
        <w:rPr>
          <w:rFonts w:hint="eastAsia"/>
          <w:color w:val="000000"/>
        </w:rPr>
        <w:t>x</w:t>
      </w:r>
      <w:r w:rsidR="00C52EB0">
        <w:rPr>
          <w:rFonts w:hint="eastAsia"/>
          <w:color w:val="000000"/>
        </w:rPr>
        <w:t>和</w:t>
      </w:r>
      <w:r w:rsidR="00C52EB0">
        <w:rPr>
          <w:rFonts w:hint="eastAsia"/>
          <w:color w:val="000000"/>
        </w:rPr>
        <w:t>y</w:t>
      </w:r>
      <w:r w:rsidR="00C52EB0">
        <w:rPr>
          <w:rFonts w:hint="eastAsia"/>
          <w:color w:val="000000"/>
        </w:rPr>
        <w:t>所在的</w:t>
      </w:r>
      <w:r w:rsidR="00D4337C">
        <w:rPr>
          <w:rFonts w:hint="eastAsia"/>
          <w:color w:val="000000"/>
        </w:rPr>
        <w:t>两颗树合并成一棵树，</w:t>
      </w:r>
      <w:r w:rsidR="007A32FA">
        <w:rPr>
          <w:rFonts w:hint="eastAsia"/>
          <w:color w:val="000000"/>
        </w:rPr>
        <w:t>合并时为了保持树的高度为</w:t>
      </w:r>
      <w:proofErr w:type="spellStart"/>
      <w:r w:rsidR="007A32FA">
        <w:rPr>
          <w:rFonts w:hint="eastAsia"/>
          <w:color w:val="000000"/>
        </w:rPr>
        <w:t>logn</w:t>
      </w:r>
      <w:proofErr w:type="spellEnd"/>
      <w:r w:rsidR="007A32FA">
        <w:rPr>
          <w:rFonts w:hint="eastAsia"/>
          <w:color w:val="000000"/>
        </w:rPr>
        <w:t>，我们需要按照之前的方式，将</w:t>
      </w:r>
      <w:r w:rsidR="00EC463E">
        <w:rPr>
          <w:rFonts w:hint="eastAsia"/>
          <w:color w:val="000000"/>
        </w:rPr>
        <w:t>高度较小的树</w:t>
      </w:r>
      <w:r w:rsidR="00CA70EF">
        <w:rPr>
          <w:rFonts w:hint="eastAsia"/>
          <w:color w:val="000000"/>
        </w:rPr>
        <w:t>合并到较高的树下面</w:t>
      </w:r>
      <w:r w:rsidR="000F5D76">
        <w:rPr>
          <w:rFonts w:hint="eastAsia"/>
          <w:color w:val="000000"/>
        </w:rPr>
        <w:t>，</w:t>
      </w:r>
      <w:r w:rsidR="00AA5279">
        <w:rPr>
          <w:rFonts w:hint="eastAsia"/>
          <w:color w:val="000000"/>
        </w:rPr>
        <w:t>同时由于这里</w:t>
      </w:r>
      <w:proofErr w:type="gramStart"/>
      <w:r w:rsidR="00AA5279">
        <w:rPr>
          <w:rFonts w:hint="eastAsia"/>
          <w:color w:val="000000"/>
        </w:rPr>
        <w:t>用到带权的</w:t>
      </w:r>
      <w:proofErr w:type="gramEnd"/>
      <w:r w:rsidR="00AA5279">
        <w:rPr>
          <w:rFonts w:hint="eastAsia"/>
          <w:color w:val="000000"/>
        </w:rPr>
        <w:t>并查集，所以我们需要确定两个根节点之间</w:t>
      </w:r>
      <w:r w:rsidR="00CA6926">
        <w:rPr>
          <w:rFonts w:hint="eastAsia"/>
          <w:color w:val="000000"/>
        </w:rPr>
        <w:t>的关系。</w:t>
      </w:r>
      <w:r w:rsidR="0016692C">
        <w:rPr>
          <w:rFonts w:hint="eastAsia"/>
          <w:color w:val="000000"/>
        </w:rPr>
        <w:t>假设</w:t>
      </w:r>
      <w:r w:rsidR="0016692C">
        <w:rPr>
          <w:rFonts w:hint="eastAsia"/>
          <w:color w:val="000000"/>
        </w:rPr>
        <w:t>x</w:t>
      </w:r>
      <w:r w:rsidR="0016692C">
        <w:rPr>
          <w:rFonts w:hint="eastAsia"/>
          <w:color w:val="000000"/>
        </w:rPr>
        <w:t>和</w:t>
      </w:r>
      <w:r w:rsidR="0016692C">
        <w:rPr>
          <w:rFonts w:hint="eastAsia"/>
          <w:color w:val="000000"/>
        </w:rPr>
        <w:t>y</w:t>
      </w:r>
      <w:r w:rsidR="0016692C">
        <w:rPr>
          <w:rFonts w:hint="eastAsia"/>
          <w:color w:val="000000"/>
        </w:rPr>
        <w:t>不在同一棵树中时，</w:t>
      </w:r>
      <w:r w:rsidR="007E0630">
        <w:rPr>
          <w:rFonts w:hint="eastAsia"/>
          <w:color w:val="000000"/>
        </w:rPr>
        <w:t>由于在</w:t>
      </w:r>
      <w:r w:rsidR="007E0630">
        <w:rPr>
          <w:rFonts w:hint="eastAsia"/>
          <w:color w:val="000000"/>
        </w:rPr>
        <w:t>Union</w:t>
      </w:r>
      <w:r w:rsidR="007E0630">
        <w:rPr>
          <w:rFonts w:hint="eastAsia"/>
          <w:color w:val="000000"/>
        </w:rPr>
        <w:t>之前我们需要先进行</w:t>
      </w:r>
      <w:r w:rsidR="0016692C">
        <w:rPr>
          <w:rFonts w:hint="eastAsia"/>
          <w:color w:val="000000"/>
        </w:rPr>
        <w:t>find</w:t>
      </w:r>
      <w:r w:rsidR="0016692C">
        <w:rPr>
          <w:rFonts w:hint="eastAsia"/>
          <w:color w:val="000000"/>
        </w:rPr>
        <w:t>操作，</w:t>
      </w:r>
      <w:r w:rsidR="0016692C">
        <w:rPr>
          <w:rFonts w:hint="eastAsia"/>
          <w:color w:val="000000"/>
        </w:rPr>
        <w:t>find</w:t>
      </w:r>
      <w:r w:rsidR="0016692C">
        <w:rPr>
          <w:rFonts w:hint="eastAsia"/>
          <w:color w:val="000000"/>
        </w:rPr>
        <w:t>操作已经进行了路径压缩，所</w:t>
      </w:r>
      <w:r w:rsidR="004D182E">
        <w:rPr>
          <w:rFonts w:hint="eastAsia"/>
          <w:color w:val="000000"/>
        </w:rPr>
        <w:t>在</w:t>
      </w:r>
      <w:r w:rsidR="004D182E">
        <w:rPr>
          <w:rFonts w:hint="eastAsia"/>
          <w:color w:val="000000"/>
        </w:rPr>
        <w:t>Union</w:t>
      </w:r>
      <w:r w:rsidR="004D182E">
        <w:rPr>
          <w:rFonts w:hint="eastAsia"/>
          <w:color w:val="000000"/>
        </w:rPr>
        <w:t>的时候</w:t>
      </w:r>
      <w:r w:rsidR="004D182E">
        <w:rPr>
          <w:rFonts w:hint="eastAsia"/>
          <w:color w:val="000000"/>
        </w:rPr>
        <w:t>x</w:t>
      </w:r>
      <w:r w:rsidR="004D182E">
        <w:rPr>
          <w:rFonts w:hint="eastAsia"/>
          <w:color w:val="000000"/>
        </w:rPr>
        <w:t>和</w:t>
      </w:r>
      <w:r w:rsidR="004D182E">
        <w:rPr>
          <w:rFonts w:hint="eastAsia"/>
          <w:color w:val="000000"/>
        </w:rPr>
        <w:t>y</w:t>
      </w:r>
      <w:r w:rsidR="004D182E">
        <w:rPr>
          <w:rFonts w:hint="eastAsia"/>
          <w:color w:val="000000"/>
        </w:rPr>
        <w:t>必定都已经直接和各自的根节点相连</w:t>
      </w:r>
      <w:r w:rsidR="009C3AA0">
        <w:rPr>
          <w:rFonts w:hint="eastAsia"/>
          <w:color w:val="000000"/>
        </w:rPr>
        <w:t>。</w:t>
      </w:r>
    </w:p>
    <w:p w14:paraId="0D680227" w14:textId="2136CDA9" w:rsidR="006C7940" w:rsidRDefault="006C7940" w:rsidP="0002451C">
      <w:pPr>
        <w:pStyle w:val="a3"/>
        <w:ind w:firstLineChars="0" w:firstLine="0"/>
        <w:rPr>
          <w:noProof/>
        </w:rPr>
      </w:pPr>
      <w:r>
        <w:rPr>
          <w:rFonts w:hint="eastAsia"/>
          <w:color w:val="000000"/>
        </w:rPr>
        <w:t>如图</w:t>
      </w:r>
      <w:r>
        <w:rPr>
          <w:rFonts w:hint="eastAsia"/>
          <w:color w:val="000000"/>
        </w:rPr>
        <w:t>2.7</w:t>
      </w:r>
      <w:r>
        <w:rPr>
          <w:rFonts w:hint="eastAsia"/>
          <w:color w:val="000000"/>
        </w:rPr>
        <w:t>所示：</w:t>
      </w:r>
    </w:p>
    <w:p w14:paraId="717C89AF" w14:textId="1E59DDED" w:rsidR="0002451C" w:rsidRDefault="0002451C" w:rsidP="0002451C">
      <w:pPr>
        <w:pStyle w:val="a3"/>
        <w:ind w:firstLineChars="0" w:firstLine="0"/>
        <w:jc w:val="center"/>
        <w:rPr>
          <w:color w:val="000000"/>
        </w:rPr>
      </w:pPr>
      <w:r>
        <w:rPr>
          <w:noProof/>
        </w:rPr>
        <w:drawing>
          <wp:inline distT="0" distB="0" distL="0" distR="0" wp14:anchorId="10B2C624" wp14:editId="402CC739">
            <wp:extent cx="3078480" cy="2151684"/>
            <wp:effectExtent l="0" t="0" r="7620" b="127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29674" cy="2187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00211" w14:textId="79EBAA3D" w:rsidR="007D1C7C" w:rsidRDefault="00E51715" w:rsidP="0002451C">
      <w:pPr>
        <w:pStyle w:val="a3"/>
        <w:ind w:firstLineChars="0" w:firstLine="0"/>
        <w:jc w:val="center"/>
        <w:rPr>
          <w:color w:val="000000"/>
        </w:rPr>
      </w:pPr>
      <w:r>
        <w:rPr>
          <w:rFonts w:hint="eastAsia"/>
          <w:color w:val="000000"/>
        </w:rPr>
        <w:lastRenderedPageBreak/>
        <w:t>图</w:t>
      </w:r>
      <w:r>
        <w:rPr>
          <w:rFonts w:hint="eastAsia"/>
          <w:color w:val="000000"/>
        </w:rPr>
        <w:t>2.7</w:t>
      </w:r>
      <w:r w:rsidR="00EA23A6">
        <w:rPr>
          <w:rFonts w:hint="eastAsia"/>
          <w:color w:val="000000"/>
        </w:rPr>
        <w:t xml:space="preserve"> Union(</w:t>
      </w:r>
      <w:proofErr w:type="spellStart"/>
      <w:r w:rsidR="00EA23A6">
        <w:rPr>
          <w:color w:val="000000"/>
        </w:rPr>
        <w:t>a,b</w:t>
      </w:r>
      <w:proofErr w:type="spellEnd"/>
      <w:r w:rsidR="00EA23A6">
        <w:rPr>
          <w:color w:val="000000"/>
        </w:rPr>
        <w:t>)</w:t>
      </w:r>
      <w:r w:rsidR="00EA23A6">
        <w:rPr>
          <w:rFonts w:hint="eastAsia"/>
          <w:color w:val="000000"/>
        </w:rPr>
        <w:t>示例</w:t>
      </w:r>
    </w:p>
    <w:p w14:paraId="60EED1E8" w14:textId="637123E8" w:rsidR="007D1C7C" w:rsidRDefault="00356437" w:rsidP="007D1C7C">
      <w:pPr>
        <w:pStyle w:val="a3"/>
        <w:ind w:firstLineChars="0" w:firstLine="0"/>
        <w:rPr>
          <w:color w:val="000000"/>
        </w:rPr>
      </w:pPr>
      <w:r>
        <w:rPr>
          <w:rFonts w:hint="eastAsia"/>
          <w:color w:val="000000"/>
        </w:rPr>
        <w:t>我们需要确定</w:t>
      </w:r>
      <w:proofErr w:type="spellStart"/>
      <w:r>
        <w:rPr>
          <w:rFonts w:hint="eastAsia"/>
          <w:color w:val="000000"/>
        </w:rPr>
        <w:t>W</w:t>
      </w:r>
      <w:r>
        <w:rPr>
          <w:rFonts w:hint="eastAsia"/>
          <w:color w:val="000000"/>
          <w:vertAlign w:val="subscript"/>
        </w:rPr>
        <w:t>r</w:t>
      </w:r>
      <w:r>
        <w:rPr>
          <w:color w:val="000000"/>
          <w:vertAlign w:val="subscript"/>
        </w:rPr>
        <w:t>1r2</w:t>
      </w:r>
      <w:proofErr w:type="spellEnd"/>
      <w:r w:rsidR="00942E00">
        <w:rPr>
          <w:rFonts w:hint="eastAsia"/>
          <w:color w:val="000000"/>
          <w:vertAlign w:val="subscript"/>
        </w:rPr>
        <w:t>。</w:t>
      </w:r>
      <w:r w:rsidR="00942E00">
        <w:rPr>
          <w:rFonts w:hint="eastAsia"/>
          <w:color w:val="000000"/>
        </w:rPr>
        <w:t>在途中添加辅助线</w:t>
      </w:r>
      <w:r w:rsidR="00700B16">
        <w:rPr>
          <w:rFonts w:hint="eastAsia"/>
          <w:color w:val="000000"/>
        </w:rPr>
        <w:t>：</w:t>
      </w:r>
      <w:r w:rsidR="00160D8E">
        <w:rPr>
          <w:rFonts w:hint="eastAsia"/>
          <w:color w:val="000000"/>
        </w:rPr>
        <w:t>一条由</w:t>
      </w:r>
      <w:proofErr w:type="spellStart"/>
      <w:r w:rsidR="00160D8E">
        <w:rPr>
          <w:rFonts w:hint="eastAsia"/>
          <w:color w:val="000000"/>
        </w:rPr>
        <w:t>root1</w:t>
      </w:r>
      <w:proofErr w:type="spellEnd"/>
      <w:r w:rsidR="006D2730">
        <w:rPr>
          <w:rFonts w:hint="eastAsia"/>
          <w:color w:val="000000"/>
        </w:rPr>
        <w:t>指向</w:t>
      </w:r>
      <w:r w:rsidR="006D2730">
        <w:rPr>
          <w:rFonts w:hint="eastAsia"/>
          <w:color w:val="000000"/>
        </w:rPr>
        <w:t>b</w:t>
      </w:r>
      <w:r w:rsidR="006D2730">
        <w:rPr>
          <w:rFonts w:hint="eastAsia"/>
          <w:color w:val="000000"/>
        </w:rPr>
        <w:t>的</w:t>
      </w:r>
      <w:r w:rsidR="003F32E5">
        <w:rPr>
          <w:rFonts w:hint="eastAsia"/>
          <w:color w:val="000000"/>
        </w:rPr>
        <w:t>向量，如图</w:t>
      </w:r>
      <w:r w:rsidR="003F32E5">
        <w:rPr>
          <w:rFonts w:hint="eastAsia"/>
          <w:color w:val="000000"/>
        </w:rPr>
        <w:t>2.8</w:t>
      </w:r>
      <w:r w:rsidR="003F32E5">
        <w:rPr>
          <w:rFonts w:hint="eastAsia"/>
          <w:color w:val="000000"/>
        </w:rPr>
        <w:t>所示：</w:t>
      </w:r>
    </w:p>
    <w:p w14:paraId="067B6F80" w14:textId="384A5F35" w:rsidR="00374A62" w:rsidRDefault="00762FBB" w:rsidP="0033704C">
      <w:pPr>
        <w:pStyle w:val="a3"/>
        <w:ind w:firstLineChars="0" w:firstLine="0"/>
        <w:jc w:val="center"/>
        <w:rPr>
          <w:color w:val="000000"/>
        </w:rPr>
      </w:pPr>
      <w:r>
        <w:rPr>
          <w:noProof/>
        </w:rPr>
        <w:drawing>
          <wp:inline distT="0" distB="0" distL="0" distR="0" wp14:anchorId="18334A33" wp14:editId="41D39C33">
            <wp:extent cx="4140958" cy="3154680"/>
            <wp:effectExtent l="0" t="0" r="0" b="76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78458" cy="3183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14BEC" w14:textId="7EAB2B70" w:rsidR="00C27AC7" w:rsidRDefault="0033704C" w:rsidP="0033704C">
      <w:pPr>
        <w:pStyle w:val="a3"/>
        <w:ind w:firstLineChars="0" w:firstLine="0"/>
        <w:jc w:val="center"/>
        <w:rPr>
          <w:color w:val="000000"/>
        </w:rPr>
      </w:pPr>
      <w:r>
        <w:rPr>
          <w:rFonts w:hint="eastAsia"/>
          <w:color w:val="000000"/>
        </w:rPr>
        <w:t>图</w:t>
      </w:r>
      <w:r>
        <w:rPr>
          <w:rFonts w:hint="eastAsia"/>
          <w:color w:val="000000"/>
        </w:rPr>
        <w:t>2.8</w:t>
      </w:r>
      <w:r>
        <w:rPr>
          <w:rFonts w:hint="eastAsia"/>
          <w:color w:val="000000"/>
        </w:rPr>
        <w:t>：加入辅助线</w:t>
      </w:r>
    </w:p>
    <w:p w14:paraId="07AE60B3" w14:textId="45578642" w:rsidR="00C27AC7" w:rsidRDefault="00C27AC7" w:rsidP="00C27AC7">
      <w:pPr>
        <w:pStyle w:val="a3"/>
        <w:ind w:firstLineChars="0" w:firstLine="0"/>
        <w:rPr>
          <w:color w:val="000000"/>
        </w:rPr>
      </w:pPr>
      <w:r>
        <w:rPr>
          <w:rFonts w:hint="eastAsia"/>
          <w:color w:val="000000"/>
        </w:rPr>
        <w:t>由向量的关系我们可以知道</w:t>
      </w:r>
    </w:p>
    <w:p w14:paraId="49C66200" w14:textId="0E439671" w:rsidR="001625BF" w:rsidRPr="00756EDA" w:rsidRDefault="006176A7" w:rsidP="001625BF">
      <w:pPr>
        <w:pStyle w:val="a3"/>
        <w:ind w:firstLineChars="0" w:firstLine="0"/>
        <w:jc w:val="center"/>
        <w:rPr>
          <w:color w:val="000000"/>
        </w:rPr>
      </w:pPr>
      <m:oMathPara>
        <m:oMath>
          <m:acc>
            <m:accPr>
              <m:chr m:val="⃗"/>
              <m:ctrlPr>
                <w:rPr>
                  <w:rFonts w:ascii="Cambria Math" w:hAnsi="Cambria Math"/>
                  <w:color w:val="000000"/>
                </w:rPr>
              </m:ctrlPr>
            </m:accPr>
            <m:e>
              <m:r>
                <w:rPr>
                  <w:rFonts w:ascii="Cambria Math" w:hAnsi="Cambria Math" w:hint="eastAsia"/>
                  <w:color w:val="000000"/>
                </w:rPr>
                <m:t>W</m:t>
              </m:r>
              <m:r>
                <w:rPr>
                  <w:rFonts w:ascii="Cambria Math" w:hAnsi="Cambria Math"/>
                  <w:color w:val="000000"/>
                </w:rPr>
                <m:t>r1r2</m:t>
              </m:r>
            </m:e>
          </m:acc>
          <m:r>
            <w:rPr>
              <w:rFonts w:ascii="Cambria Math" w:hAnsi="Cambria Math"/>
              <w:color w:val="000000"/>
            </w:rPr>
            <m:t>=</m:t>
          </m:r>
          <m:acc>
            <m:accPr>
              <m:chr m:val="⃗"/>
              <m:ctrlPr>
                <w:rPr>
                  <w:rFonts w:ascii="Cambria Math" w:hAnsi="Cambria Math"/>
                  <w:color w:val="000000"/>
                </w:rPr>
              </m:ctrlPr>
            </m:accPr>
            <m:e>
              <m:r>
                <w:rPr>
                  <w:rFonts w:ascii="Cambria Math" w:hAnsi="Cambria Math"/>
                  <w:color w:val="000000"/>
                </w:rPr>
                <m:t>Wr1b</m:t>
              </m:r>
            </m:e>
          </m:acc>
          <m:r>
            <w:rPr>
              <w:rFonts w:ascii="Cambria Math" w:hAnsi="Cambria Math"/>
              <w:color w:val="000000"/>
            </w:rPr>
            <m:t>+</m:t>
          </m:r>
          <m:acc>
            <m:accPr>
              <m:chr m:val="⃗"/>
              <m:ctrlPr>
                <w:rPr>
                  <w:rFonts w:ascii="Cambria Math" w:hAnsi="Cambria Math"/>
                  <w:i/>
                  <w:color w:val="000000"/>
                </w:rPr>
              </m:ctrlPr>
            </m:accPr>
            <m:e>
              <m:r>
                <w:rPr>
                  <w:rFonts w:ascii="Cambria Math" w:hAnsi="Cambria Math"/>
                  <w:color w:val="000000"/>
                </w:rPr>
                <m:t>Wbr2</m:t>
              </m:r>
            </m:e>
          </m:acc>
        </m:oMath>
      </m:oMathPara>
    </w:p>
    <w:p w14:paraId="51EF2878" w14:textId="54500D16" w:rsidR="00756EDA" w:rsidRPr="00D512E7" w:rsidRDefault="006176A7" w:rsidP="001625BF">
      <w:pPr>
        <w:pStyle w:val="a3"/>
        <w:ind w:firstLineChars="0" w:firstLine="0"/>
        <w:jc w:val="center"/>
        <w:rPr>
          <w:color w:val="000000"/>
        </w:rPr>
      </w:pPr>
      <m:oMathPara>
        <m:oMath>
          <m:acc>
            <m:accPr>
              <m:chr m:val="⃗"/>
              <m:ctrlPr>
                <w:rPr>
                  <w:rFonts w:ascii="Cambria Math" w:hAnsi="Cambria Math"/>
                  <w:color w:val="000000"/>
                </w:rPr>
              </m:ctrlPr>
            </m:accPr>
            <m:e>
              <m:r>
                <w:rPr>
                  <w:rFonts w:ascii="Cambria Math" w:hAnsi="Cambria Math"/>
                  <w:color w:val="000000"/>
                </w:rPr>
                <m:t>Wr1b=</m:t>
              </m:r>
            </m:e>
          </m:acc>
          <m:acc>
            <m:accPr>
              <m:chr m:val="⃗"/>
              <m:ctrlPr>
                <w:rPr>
                  <w:rFonts w:ascii="Cambria Math" w:hAnsi="Cambria Math"/>
                  <w:color w:val="000000"/>
                </w:rPr>
              </m:ctrlPr>
            </m:accPr>
            <m:e>
              <m:r>
                <w:rPr>
                  <w:rFonts w:ascii="Cambria Math" w:hAnsi="Cambria Math"/>
                  <w:color w:val="000000"/>
                </w:rPr>
                <m:t>Wba</m:t>
              </m:r>
            </m:e>
          </m:acc>
          <m:r>
            <w:rPr>
              <w:rFonts w:ascii="Cambria Math" w:hAnsi="Cambria Math"/>
              <w:color w:val="000000"/>
            </w:rPr>
            <m:t>-</m:t>
          </m:r>
          <m:acc>
            <m:accPr>
              <m:chr m:val="⃗"/>
              <m:ctrlPr>
                <w:rPr>
                  <w:rFonts w:ascii="Cambria Math" w:hAnsi="Cambria Math"/>
                  <w:i/>
                  <w:color w:val="000000"/>
                </w:rPr>
              </m:ctrlPr>
            </m:accPr>
            <m:e>
              <m:r>
                <w:rPr>
                  <w:rFonts w:ascii="Cambria Math" w:hAnsi="Cambria Math"/>
                  <w:color w:val="000000"/>
                </w:rPr>
                <m:t>War1</m:t>
              </m:r>
            </m:e>
          </m:acc>
        </m:oMath>
      </m:oMathPara>
    </w:p>
    <w:p w14:paraId="019F1EA9" w14:textId="21C1C647" w:rsidR="00E8440B" w:rsidRDefault="00D512E7" w:rsidP="00D512E7">
      <w:pPr>
        <w:pStyle w:val="a3"/>
        <w:ind w:firstLineChars="0" w:firstLine="0"/>
        <w:rPr>
          <w:color w:val="000000"/>
        </w:rPr>
      </w:pPr>
      <w:r>
        <w:rPr>
          <w:rFonts w:hint="eastAsia"/>
          <w:color w:val="000000"/>
        </w:rPr>
        <w:t>其中</w:t>
      </w:r>
      <w:r w:rsidR="00E8440B">
        <w:rPr>
          <w:rFonts w:hint="eastAsia"/>
          <w:color w:val="000000"/>
        </w:rPr>
        <w:t xml:space="preserve"> </w:t>
      </w:r>
      <w:proofErr w:type="spellStart"/>
      <w:r w:rsidR="00E8440B">
        <w:rPr>
          <w:rFonts w:hint="eastAsia"/>
          <w:color w:val="000000"/>
        </w:rPr>
        <w:t>War</w:t>
      </w:r>
      <w:r w:rsidR="00E8440B">
        <w:rPr>
          <w:color w:val="000000"/>
        </w:rPr>
        <w:t>1</w:t>
      </w:r>
      <w:proofErr w:type="spellEnd"/>
      <w:r w:rsidR="00E8440B">
        <w:rPr>
          <w:color w:val="000000"/>
        </w:rPr>
        <w:t xml:space="preserve"> </w:t>
      </w:r>
      <w:proofErr w:type="spellStart"/>
      <w:r w:rsidR="00E8440B">
        <w:rPr>
          <w:color w:val="000000"/>
        </w:rPr>
        <w:t>W</w:t>
      </w:r>
      <w:r w:rsidR="00E8440B">
        <w:rPr>
          <w:rFonts w:hint="eastAsia"/>
          <w:color w:val="000000"/>
        </w:rPr>
        <w:t>a</w:t>
      </w:r>
      <w:r w:rsidR="00E8440B">
        <w:rPr>
          <w:color w:val="000000"/>
        </w:rPr>
        <w:t>b</w:t>
      </w:r>
      <w:proofErr w:type="spellEnd"/>
      <w:r w:rsidR="00E8440B">
        <w:rPr>
          <w:rFonts w:hint="eastAsia"/>
          <w:color w:val="000000"/>
        </w:rPr>
        <w:t xml:space="preserve"> </w:t>
      </w:r>
      <w:proofErr w:type="spellStart"/>
      <w:r w:rsidR="00E8440B">
        <w:rPr>
          <w:color w:val="000000"/>
        </w:rPr>
        <w:t>Wbr2</w:t>
      </w:r>
      <w:proofErr w:type="spellEnd"/>
      <w:r w:rsidR="00E8440B">
        <w:rPr>
          <w:rFonts w:hint="eastAsia"/>
          <w:color w:val="000000"/>
        </w:rPr>
        <w:t>已知，所以根据我们之前推出的关系式，可以求出</w:t>
      </w:r>
      <w:proofErr w:type="spellStart"/>
      <w:r w:rsidR="00FF3538">
        <w:rPr>
          <w:rFonts w:hint="eastAsia"/>
          <w:color w:val="000000"/>
        </w:rPr>
        <w:t>Wr</w:t>
      </w:r>
      <w:r w:rsidR="00FF3538">
        <w:rPr>
          <w:color w:val="000000"/>
        </w:rPr>
        <w:t>1r2</w:t>
      </w:r>
      <w:proofErr w:type="spellEnd"/>
      <w:r w:rsidR="0040060C">
        <w:rPr>
          <w:rFonts w:hint="eastAsia"/>
          <w:color w:val="000000"/>
        </w:rPr>
        <w:t>。</w:t>
      </w:r>
    </w:p>
    <w:p w14:paraId="2256E858" w14:textId="3B807FD1" w:rsidR="00FA1B28" w:rsidRPr="00942E00" w:rsidRDefault="00FA1B28" w:rsidP="00D512E7">
      <w:pPr>
        <w:pStyle w:val="a3"/>
        <w:ind w:firstLineChars="0" w:firstLine="0"/>
        <w:rPr>
          <w:color w:val="000000"/>
        </w:rPr>
      </w:pPr>
    </w:p>
    <w:p w14:paraId="6EFA65E2" w14:textId="3D473EFD" w:rsidR="0018710E" w:rsidRDefault="0018710E" w:rsidP="004920CD">
      <w:pPr>
        <w:pStyle w:val="a3"/>
        <w:ind w:firstLineChars="0" w:firstLine="0"/>
        <w:rPr>
          <w:color w:val="000000"/>
        </w:rPr>
      </w:pPr>
      <w:r>
        <w:rPr>
          <w:rFonts w:hint="eastAsia"/>
          <w:color w:val="000000"/>
        </w:rPr>
        <w:t>算法设计</w:t>
      </w:r>
    </w:p>
    <w:p w14:paraId="5474B124" w14:textId="6173E369" w:rsidR="00A13B30" w:rsidRDefault="00A13B30" w:rsidP="004920CD">
      <w:pPr>
        <w:pStyle w:val="a3"/>
        <w:ind w:firstLineChars="0" w:firstLine="0"/>
        <w:rPr>
          <w:color w:val="000000"/>
        </w:rPr>
      </w:pPr>
      <w:r>
        <w:rPr>
          <w:rFonts w:hint="eastAsia"/>
          <w:color w:val="000000"/>
        </w:rPr>
        <w:t>伪代码描述</w:t>
      </w:r>
    </w:p>
    <w:p w14:paraId="35E81899" w14:textId="1CE4EC32" w:rsidR="008D5670" w:rsidRDefault="006E2B6A" w:rsidP="004920CD">
      <w:pPr>
        <w:pStyle w:val="a3"/>
        <w:ind w:firstLineChars="0" w:firstLine="0"/>
        <w:rPr>
          <w:color w:val="000000"/>
        </w:rPr>
      </w:pPr>
      <w:r>
        <w:rPr>
          <w:rFonts w:hint="eastAsia"/>
          <w:color w:val="000000"/>
        </w:rPr>
        <w:t>find</w:t>
      </w:r>
      <w:r w:rsidR="00AA5619">
        <w:rPr>
          <w:rFonts w:hint="eastAsia"/>
          <w:color w:val="000000"/>
        </w:rPr>
        <w:t>(</w:t>
      </w:r>
      <w:r w:rsidR="00AA5619">
        <w:rPr>
          <w:color w:val="000000"/>
        </w:rPr>
        <w:t>x)</w:t>
      </w:r>
      <w:r w:rsidR="00AA5619">
        <w:rPr>
          <w:rFonts w:hint="eastAsia"/>
          <w:color w:val="000000"/>
        </w:rPr>
        <w:t>的伪代码</w:t>
      </w:r>
      <w:r w:rsidR="003E5505">
        <w:rPr>
          <w:rFonts w:hint="eastAsia"/>
          <w:color w:val="000000"/>
        </w:rPr>
        <w:t>描述：</w:t>
      </w:r>
    </w:p>
    <w:p w14:paraId="731BCF70" w14:textId="77777777" w:rsidR="00B77F8F" w:rsidRPr="00B77F8F" w:rsidRDefault="00B77F8F" w:rsidP="00B77F8F">
      <w:pPr>
        <w:pStyle w:val="a3"/>
        <w:ind w:firstLine="480"/>
        <w:rPr>
          <w:color w:val="000000"/>
        </w:rPr>
      </w:pPr>
      <w:r w:rsidRPr="00B77F8F">
        <w:rPr>
          <w:color w:val="000000"/>
        </w:rPr>
        <w:t>find(x)</w:t>
      </w:r>
    </w:p>
    <w:p w14:paraId="0CF1FD51" w14:textId="77777777" w:rsidR="00B77F8F" w:rsidRPr="00B77F8F" w:rsidRDefault="00B77F8F" w:rsidP="00B77F8F">
      <w:pPr>
        <w:pStyle w:val="a3"/>
        <w:ind w:firstLine="480"/>
        <w:rPr>
          <w:color w:val="000000"/>
        </w:rPr>
      </w:pPr>
      <w:r w:rsidRPr="00B77F8F">
        <w:rPr>
          <w:color w:val="000000"/>
        </w:rPr>
        <w:t>{</w:t>
      </w:r>
    </w:p>
    <w:p w14:paraId="3A8FC931" w14:textId="77777777" w:rsidR="00B77F8F" w:rsidRPr="00B77F8F" w:rsidRDefault="00B77F8F" w:rsidP="00B77F8F">
      <w:pPr>
        <w:pStyle w:val="a3"/>
        <w:ind w:firstLine="480"/>
        <w:rPr>
          <w:color w:val="000000"/>
        </w:rPr>
      </w:pPr>
      <w:r w:rsidRPr="00B77F8F">
        <w:rPr>
          <w:color w:val="000000"/>
        </w:rPr>
        <w:t xml:space="preserve">    </w:t>
      </w:r>
      <w:proofErr w:type="spellStart"/>
      <w:r w:rsidRPr="00B77F8F">
        <w:rPr>
          <w:color w:val="000000"/>
        </w:rPr>
        <w:t>int</w:t>
      </w:r>
      <w:proofErr w:type="spellEnd"/>
      <w:r w:rsidRPr="00B77F8F">
        <w:rPr>
          <w:color w:val="000000"/>
        </w:rPr>
        <w:t xml:space="preserve"> pp = parent[p];</w:t>
      </w:r>
    </w:p>
    <w:p w14:paraId="3926428E" w14:textId="77777777" w:rsidR="00B77F8F" w:rsidRPr="00B77F8F" w:rsidRDefault="00B77F8F" w:rsidP="00B77F8F">
      <w:pPr>
        <w:pStyle w:val="a3"/>
        <w:ind w:firstLine="480"/>
        <w:rPr>
          <w:color w:val="000000"/>
        </w:rPr>
      </w:pPr>
      <w:r w:rsidRPr="00B77F8F">
        <w:rPr>
          <w:color w:val="000000"/>
        </w:rPr>
        <w:t xml:space="preserve">    if(parent[p] == p) return p;</w:t>
      </w:r>
    </w:p>
    <w:p w14:paraId="0BD40EB1" w14:textId="77777777" w:rsidR="00B77F8F" w:rsidRPr="00B77F8F" w:rsidRDefault="00B77F8F" w:rsidP="00B77F8F">
      <w:pPr>
        <w:pStyle w:val="a3"/>
        <w:ind w:firstLine="480"/>
        <w:rPr>
          <w:color w:val="000000"/>
        </w:rPr>
      </w:pPr>
      <w:r w:rsidRPr="00B77F8F">
        <w:rPr>
          <w:color w:val="000000"/>
        </w:rPr>
        <w:t xml:space="preserve">    else</w:t>
      </w:r>
    </w:p>
    <w:p w14:paraId="61444C41" w14:textId="77777777" w:rsidR="00B77F8F" w:rsidRPr="00B77F8F" w:rsidRDefault="00B77F8F" w:rsidP="00B77F8F">
      <w:pPr>
        <w:pStyle w:val="a3"/>
        <w:ind w:firstLine="480"/>
        <w:rPr>
          <w:color w:val="000000"/>
        </w:rPr>
      </w:pPr>
      <w:r w:rsidRPr="00B77F8F">
        <w:rPr>
          <w:color w:val="000000"/>
        </w:rPr>
        <w:t xml:space="preserve">    {</w:t>
      </w:r>
    </w:p>
    <w:p w14:paraId="142E3D0C" w14:textId="77777777" w:rsidR="00B77F8F" w:rsidRPr="00B77F8F" w:rsidRDefault="00B77F8F" w:rsidP="00B77F8F">
      <w:pPr>
        <w:pStyle w:val="a3"/>
        <w:ind w:firstLine="480"/>
        <w:rPr>
          <w:color w:val="000000"/>
        </w:rPr>
      </w:pPr>
      <w:r w:rsidRPr="00B77F8F">
        <w:rPr>
          <w:rFonts w:hint="eastAsia"/>
          <w:color w:val="000000"/>
        </w:rPr>
        <w:t xml:space="preserve">        parent[p] = find(parent[p]);//</w:t>
      </w:r>
      <w:r w:rsidRPr="00B77F8F">
        <w:rPr>
          <w:rFonts w:hint="eastAsia"/>
          <w:color w:val="000000"/>
        </w:rPr>
        <w:t>递归实现路径压缩</w:t>
      </w:r>
    </w:p>
    <w:p w14:paraId="4CE8AA42" w14:textId="77777777" w:rsidR="00B77F8F" w:rsidRPr="00B77F8F" w:rsidRDefault="00B77F8F" w:rsidP="00B77F8F">
      <w:pPr>
        <w:pStyle w:val="a3"/>
        <w:ind w:firstLine="480"/>
        <w:rPr>
          <w:color w:val="000000"/>
        </w:rPr>
      </w:pPr>
      <w:r w:rsidRPr="00B77F8F">
        <w:rPr>
          <w:rFonts w:hint="eastAsia"/>
          <w:color w:val="000000"/>
        </w:rPr>
        <w:t xml:space="preserve">        relation[p] = (relation[p]+relation[pp]+2)%3//</w:t>
      </w:r>
      <w:r w:rsidRPr="00B77F8F">
        <w:rPr>
          <w:rFonts w:hint="eastAsia"/>
          <w:color w:val="000000"/>
        </w:rPr>
        <w:t>实现边权</w:t>
      </w:r>
      <w:r w:rsidRPr="00B77F8F">
        <w:rPr>
          <w:rFonts w:hint="eastAsia"/>
          <w:color w:val="000000"/>
        </w:rPr>
        <w:t>relation</w:t>
      </w:r>
      <w:r w:rsidRPr="00B77F8F">
        <w:rPr>
          <w:rFonts w:hint="eastAsia"/>
          <w:color w:val="000000"/>
        </w:rPr>
        <w:t>的更新</w:t>
      </w:r>
    </w:p>
    <w:p w14:paraId="14D888F6" w14:textId="77777777" w:rsidR="00B77F8F" w:rsidRPr="00B77F8F" w:rsidRDefault="00B77F8F" w:rsidP="00B77F8F">
      <w:pPr>
        <w:pStyle w:val="a3"/>
        <w:ind w:firstLine="480"/>
        <w:rPr>
          <w:color w:val="000000"/>
        </w:rPr>
      </w:pPr>
      <w:r w:rsidRPr="00B77F8F">
        <w:rPr>
          <w:color w:val="000000"/>
        </w:rPr>
        <w:lastRenderedPageBreak/>
        <w:t xml:space="preserve">        return parent[p];</w:t>
      </w:r>
    </w:p>
    <w:p w14:paraId="520AF6D2" w14:textId="77777777" w:rsidR="00B77F8F" w:rsidRPr="00B77F8F" w:rsidRDefault="00B77F8F" w:rsidP="00B77F8F">
      <w:pPr>
        <w:pStyle w:val="a3"/>
        <w:ind w:firstLine="480"/>
        <w:rPr>
          <w:color w:val="000000"/>
        </w:rPr>
      </w:pPr>
      <w:r w:rsidRPr="00B77F8F">
        <w:rPr>
          <w:color w:val="000000"/>
        </w:rPr>
        <w:t xml:space="preserve">    }</w:t>
      </w:r>
    </w:p>
    <w:p w14:paraId="154609D1" w14:textId="6583876D" w:rsidR="00533930" w:rsidRDefault="00B77F8F" w:rsidP="00B77F8F">
      <w:pPr>
        <w:pStyle w:val="a3"/>
        <w:ind w:firstLineChars="0" w:firstLine="0"/>
        <w:rPr>
          <w:color w:val="000000"/>
        </w:rPr>
      </w:pPr>
      <w:r w:rsidRPr="00B77F8F">
        <w:rPr>
          <w:color w:val="000000"/>
        </w:rPr>
        <w:t>}</w:t>
      </w:r>
    </w:p>
    <w:p w14:paraId="01EF4D3F" w14:textId="743B0B7D" w:rsidR="003B45A6" w:rsidRDefault="003B45A6" w:rsidP="00B77F8F">
      <w:pPr>
        <w:pStyle w:val="a3"/>
        <w:ind w:firstLineChars="0" w:firstLine="0"/>
        <w:rPr>
          <w:color w:val="000000"/>
        </w:rPr>
      </w:pPr>
    </w:p>
    <w:p w14:paraId="1834C255" w14:textId="7E066F66" w:rsidR="003B45A6" w:rsidRDefault="003B45A6" w:rsidP="00B77F8F">
      <w:pPr>
        <w:pStyle w:val="a3"/>
        <w:ind w:firstLineChars="0" w:firstLine="0"/>
        <w:rPr>
          <w:color w:val="000000"/>
        </w:rPr>
      </w:pPr>
      <w:r>
        <w:rPr>
          <w:rFonts w:hint="eastAsia"/>
          <w:color w:val="000000"/>
        </w:rPr>
        <w:t>Union(</w:t>
      </w:r>
      <w:proofErr w:type="spellStart"/>
      <w:r>
        <w:rPr>
          <w:color w:val="000000"/>
        </w:rPr>
        <w:t>x,y</w:t>
      </w:r>
      <w:proofErr w:type="spellEnd"/>
      <w:r>
        <w:rPr>
          <w:color w:val="000000"/>
        </w:rPr>
        <w:t>)</w:t>
      </w:r>
      <w:r>
        <w:rPr>
          <w:rFonts w:hint="eastAsia"/>
          <w:color w:val="000000"/>
        </w:rPr>
        <w:t>的伪码实现</w:t>
      </w:r>
    </w:p>
    <w:p w14:paraId="40053595" w14:textId="77777777" w:rsidR="00FA290D" w:rsidRPr="00FA290D" w:rsidRDefault="00FA290D" w:rsidP="00FA290D">
      <w:pPr>
        <w:pStyle w:val="a3"/>
        <w:ind w:firstLine="480"/>
        <w:rPr>
          <w:color w:val="000000"/>
        </w:rPr>
      </w:pPr>
      <w:r w:rsidRPr="00FA290D">
        <w:rPr>
          <w:color w:val="000000"/>
        </w:rPr>
        <w:t>Union(</w:t>
      </w:r>
      <w:proofErr w:type="spellStart"/>
      <w:proofErr w:type="gramStart"/>
      <w:r w:rsidRPr="00FA290D">
        <w:rPr>
          <w:color w:val="000000"/>
        </w:rPr>
        <w:t>x,y</w:t>
      </w:r>
      <w:proofErr w:type="spellEnd"/>
      <w:proofErr w:type="gramEnd"/>
      <w:r w:rsidRPr="00FA290D">
        <w:rPr>
          <w:color w:val="000000"/>
        </w:rPr>
        <w:t>)</w:t>
      </w:r>
    </w:p>
    <w:p w14:paraId="22E57D95" w14:textId="77777777" w:rsidR="00FA290D" w:rsidRPr="00FA290D" w:rsidRDefault="00FA290D" w:rsidP="00FA290D">
      <w:pPr>
        <w:pStyle w:val="a3"/>
        <w:ind w:firstLine="480"/>
        <w:rPr>
          <w:color w:val="000000"/>
        </w:rPr>
      </w:pPr>
      <w:r w:rsidRPr="00FA290D">
        <w:rPr>
          <w:color w:val="000000"/>
        </w:rPr>
        <w:t>{</w:t>
      </w:r>
    </w:p>
    <w:p w14:paraId="590F788C" w14:textId="77777777" w:rsidR="00FA290D" w:rsidRPr="00FA290D" w:rsidRDefault="00FA290D" w:rsidP="00FA290D">
      <w:pPr>
        <w:pStyle w:val="a3"/>
        <w:ind w:firstLine="480"/>
        <w:rPr>
          <w:color w:val="000000"/>
        </w:rPr>
      </w:pPr>
      <w:r w:rsidRPr="00FA290D">
        <w:rPr>
          <w:color w:val="000000"/>
        </w:rPr>
        <w:t xml:space="preserve">    </w:t>
      </w:r>
      <w:proofErr w:type="spellStart"/>
      <w:r w:rsidRPr="00FA290D">
        <w:rPr>
          <w:color w:val="000000"/>
        </w:rPr>
        <w:t>int</w:t>
      </w:r>
      <w:proofErr w:type="spellEnd"/>
      <w:r w:rsidRPr="00FA290D">
        <w:rPr>
          <w:color w:val="000000"/>
        </w:rPr>
        <w:t xml:space="preserve"> </w:t>
      </w:r>
      <w:proofErr w:type="spellStart"/>
      <w:r w:rsidRPr="00FA290D">
        <w:rPr>
          <w:color w:val="000000"/>
        </w:rPr>
        <w:t>xroot</w:t>
      </w:r>
      <w:proofErr w:type="spellEnd"/>
      <w:r w:rsidRPr="00FA290D">
        <w:rPr>
          <w:color w:val="000000"/>
        </w:rPr>
        <w:t xml:space="preserve"> = find(x);</w:t>
      </w:r>
    </w:p>
    <w:p w14:paraId="41906E46" w14:textId="77777777" w:rsidR="00FA290D" w:rsidRPr="00FA290D" w:rsidRDefault="00FA290D" w:rsidP="00FA290D">
      <w:pPr>
        <w:pStyle w:val="a3"/>
        <w:ind w:firstLine="480"/>
        <w:rPr>
          <w:color w:val="000000"/>
        </w:rPr>
      </w:pPr>
      <w:r w:rsidRPr="00FA290D">
        <w:rPr>
          <w:color w:val="000000"/>
        </w:rPr>
        <w:t xml:space="preserve">    </w:t>
      </w:r>
      <w:proofErr w:type="spellStart"/>
      <w:r w:rsidRPr="00FA290D">
        <w:rPr>
          <w:color w:val="000000"/>
        </w:rPr>
        <w:t>int</w:t>
      </w:r>
      <w:proofErr w:type="spellEnd"/>
      <w:r w:rsidRPr="00FA290D">
        <w:rPr>
          <w:color w:val="000000"/>
        </w:rPr>
        <w:t xml:space="preserve"> </w:t>
      </w:r>
      <w:proofErr w:type="spellStart"/>
      <w:r w:rsidRPr="00FA290D">
        <w:rPr>
          <w:color w:val="000000"/>
        </w:rPr>
        <w:t>yroot</w:t>
      </w:r>
      <w:proofErr w:type="spellEnd"/>
      <w:r w:rsidRPr="00FA290D">
        <w:rPr>
          <w:color w:val="000000"/>
        </w:rPr>
        <w:t xml:space="preserve"> = find(y);</w:t>
      </w:r>
    </w:p>
    <w:p w14:paraId="5CE33DFB" w14:textId="77777777" w:rsidR="00FA290D" w:rsidRPr="00FA290D" w:rsidRDefault="00FA290D" w:rsidP="00FA290D">
      <w:pPr>
        <w:pStyle w:val="a3"/>
        <w:ind w:firstLine="480"/>
        <w:rPr>
          <w:color w:val="000000"/>
        </w:rPr>
      </w:pPr>
      <w:r w:rsidRPr="00FA290D">
        <w:rPr>
          <w:rFonts w:hint="eastAsia"/>
          <w:color w:val="000000"/>
        </w:rPr>
        <w:t xml:space="preserve">    if(</w:t>
      </w:r>
      <w:proofErr w:type="spellStart"/>
      <w:r w:rsidRPr="00FA290D">
        <w:rPr>
          <w:rFonts w:hint="eastAsia"/>
          <w:color w:val="000000"/>
        </w:rPr>
        <w:t>xroot</w:t>
      </w:r>
      <w:proofErr w:type="spellEnd"/>
      <w:r w:rsidRPr="00FA290D">
        <w:rPr>
          <w:rFonts w:hint="eastAsia"/>
          <w:color w:val="000000"/>
        </w:rPr>
        <w:t xml:space="preserve"> == </w:t>
      </w:r>
      <w:proofErr w:type="spellStart"/>
      <w:r w:rsidRPr="00FA290D">
        <w:rPr>
          <w:rFonts w:hint="eastAsia"/>
          <w:color w:val="000000"/>
        </w:rPr>
        <w:t>yroot</w:t>
      </w:r>
      <w:proofErr w:type="spellEnd"/>
      <w:r w:rsidRPr="00FA290D">
        <w:rPr>
          <w:rFonts w:hint="eastAsia"/>
          <w:color w:val="000000"/>
        </w:rPr>
        <w:t>) return;//</w:t>
      </w:r>
      <w:r w:rsidRPr="00FA290D">
        <w:rPr>
          <w:rFonts w:hint="eastAsia"/>
          <w:color w:val="000000"/>
        </w:rPr>
        <w:t>在同一棵树中</w:t>
      </w:r>
    </w:p>
    <w:p w14:paraId="14CDBC20" w14:textId="77777777" w:rsidR="00FA290D" w:rsidRPr="00FA290D" w:rsidRDefault="00FA290D" w:rsidP="00FA290D">
      <w:pPr>
        <w:pStyle w:val="a3"/>
        <w:ind w:firstLine="480"/>
        <w:rPr>
          <w:color w:val="000000"/>
        </w:rPr>
      </w:pPr>
      <w:r w:rsidRPr="00FA290D">
        <w:rPr>
          <w:color w:val="000000"/>
        </w:rPr>
        <w:t xml:space="preserve">    else</w:t>
      </w:r>
    </w:p>
    <w:p w14:paraId="33B6C75B" w14:textId="77777777" w:rsidR="00FA290D" w:rsidRPr="00FA290D" w:rsidRDefault="00FA290D" w:rsidP="00FA290D">
      <w:pPr>
        <w:pStyle w:val="a3"/>
        <w:ind w:firstLine="480"/>
        <w:rPr>
          <w:color w:val="000000"/>
        </w:rPr>
      </w:pPr>
      <w:r w:rsidRPr="00FA290D">
        <w:rPr>
          <w:color w:val="000000"/>
        </w:rPr>
        <w:t xml:space="preserve">    {</w:t>
      </w:r>
    </w:p>
    <w:p w14:paraId="060ABC96" w14:textId="77777777" w:rsidR="00FA290D" w:rsidRPr="00FA290D" w:rsidRDefault="00FA290D" w:rsidP="00FA290D">
      <w:pPr>
        <w:pStyle w:val="a3"/>
        <w:ind w:firstLine="480"/>
        <w:rPr>
          <w:color w:val="000000"/>
        </w:rPr>
      </w:pPr>
      <w:r w:rsidRPr="00FA290D">
        <w:rPr>
          <w:color w:val="000000"/>
        </w:rPr>
        <w:t xml:space="preserve">        if(height[</w:t>
      </w:r>
      <w:proofErr w:type="spellStart"/>
      <w:r w:rsidRPr="00FA290D">
        <w:rPr>
          <w:color w:val="000000"/>
        </w:rPr>
        <w:t>xroot</w:t>
      </w:r>
      <w:proofErr w:type="spellEnd"/>
      <w:r w:rsidRPr="00FA290D">
        <w:rPr>
          <w:color w:val="000000"/>
        </w:rPr>
        <w:t>] &gt; height[</w:t>
      </w:r>
      <w:proofErr w:type="spellStart"/>
      <w:r w:rsidRPr="00FA290D">
        <w:rPr>
          <w:color w:val="000000"/>
        </w:rPr>
        <w:t>yroot</w:t>
      </w:r>
      <w:proofErr w:type="spellEnd"/>
      <w:r w:rsidRPr="00FA290D">
        <w:rPr>
          <w:color w:val="000000"/>
        </w:rPr>
        <w:t>])</w:t>
      </w:r>
    </w:p>
    <w:p w14:paraId="64F187C1" w14:textId="77777777" w:rsidR="00FA290D" w:rsidRPr="00FA290D" w:rsidRDefault="00FA290D" w:rsidP="00FA290D">
      <w:pPr>
        <w:pStyle w:val="a3"/>
        <w:ind w:firstLine="480"/>
        <w:rPr>
          <w:color w:val="000000"/>
        </w:rPr>
      </w:pPr>
      <w:r w:rsidRPr="00FA290D">
        <w:rPr>
          <w:color w:val="000000"/>
        </w:rPr>
        <w:t xml:space="preserve">        {</w:t>
      </w:r>
    </w:p>
    <w:p w14:paraId="20F1D8F9" w14:textId="77777777" w:rsidR="00FA290D" w:rsidRPr="00FA290D" w:rsidRDefault="00FA290D" w:rsidP="00FA290D">
      <w:pPr>
        <w:pStyle w:val="a3"/>
        <w:ind w:firstLine="480"/>
        <w:rPr>
          <w:color w:val="000000"/>
        </w:rPr>
      </w:pPr>
      <w:r w:rsidRPr="00FA290D">
        <w:rPr>
          <w:rFonts w:hint="eastAsia"/>
          <w:color w:val="000000"/>
        </w:rPr>
        <w:t xml:space="preserve">            parent[</w:t>
      </w:r>
      <w:proofErr w:type="spellStart"/>
      <w:r w:rsidRPr="00FA290D">
        <w:rPr>
          <w:rFonts w:hint="eastAsia"/>
          <w:color w:val="000000"/>
        </w:rPr>
        <w:t>yroot</w:t>
      </w:r>
      <w:proofErr w:type="spellEnd"/>
      <w:r w:rsidRPr="00FA290D">
        <w:rPr>
          <w:rFonts w:hint="eastAsia"/>
          <w:color w:val="000000"/>
        </w:rPr>
        <w:t xml:space="preserve">] = </w:t>
      </w:r>
      <w:proofErr w:type="spellStart"/>
      <w:r w:rsidRPr="00FA290D">
        <w:rPr>
          <w:rFonts w:hint="eastAsia"/>
          <w:color w:val="000000"/>
        </w:rPr>
        <w:t>xroot</w:t>
      </w:r>
      <w:proofErr w:type="spellEnd"/>
      <w:r w:rsidRPr="00FA290D">
        <w:rPr>
          <w:rFonts w:hint="eastAsia"/>
          <w:color w:val="000000"/>
        </w:rPr>
        <w:t>;//</w:t>
      </w:r>
      <w:r w:rsidRPr="00FA290D">
        <w:rPr>
          <w:rFonts w:hint="eastAsia"/>
          <w:color w:val="000000"/>
        </w:rPr>
        <w:t>高度低的合并到高度高的下面</w:t>
      </w:r>
    </w:p>
    <w:p w14:paraId="791D8479" w14:textId="77777777" w:rsidR="00FA290D" w:rsidRPr="00FA290D" w:rsidRDefault="00FA290D" w:rsidP="00FA290D">
      <w:pPr>
        <w:pStyle w:val="a3"/>
        <w:ind w:firstLine="480"/>
        <w:rPr>
          <w:color w:val="000000"/>
        </w:rPr>
      </w:pPr>
      <w:r w:rsidRPr="00FA290D">
        <w:rPr>
          <w:rFonts w:hint="eastAsia"/>
          <w:color w:val="000000"/>
        </w:rPr>
        <w:t xml:space="preserve">            relation[</w:t>
      </w:r>
      <w:proofErr w:type="spellStart"/>
      <w:r w:rsidRPr="00FA290D">
        <w:rPr>
          <w:rFonts w:hint="eastAsia"/>
          <w:color w:val="000000"/>
        </w:rPr>
        <w:t>yroot</w:t>
      </w:r>
      <w:proofErr w:type="spellEnd"/>
      <w:r w:rsidRPr="00FA290D">
        <w:rPr>
          <w:rFonts w:hint="eastAsia"/>
          <w:color w:val="000000"/>
        </w:rPr>
        <w:t>] = (relation[x]-((</w:t>
      </w:r>
      <w:proofErr w:type="spellStart"/>
      <w:r w:rsidRPr="00FA290D">
        <w:rPr>
          <w:rFonts w:hint="eastAsia"/>
          <w:color w:val="000000"/>
        </w:rPr>
        <w:t>re+relation</w:t>
      </w:r>
      <w:proofErr w:type="spellEnd"/>
      <w:r w:rsidRPr="00FA290D">
        <w:rPr>
          <w:rFonts w:hint="eastAsia"/>
          <w:color w:val="000000"/>
        </w:rPr>
        <w:t>[y]+2)%3)+1)%3;//</w:t>
      </w:r>
      <w:r w:rsidRPr="00FA290D">
        <w:rPr>
          <w:rFonts w:hint="eastAsia"/>
          <w:color w:val="000000"/>
        </w:rPr>
        <w:t>计算边权</w:t>
      </w:r>
      <w:r w:rsidRPr="00FA290D">
        <w:rPr>
          <w:rFonts w:hint="eastAsia"/>
          <w:color w:val="000000"/>
        </w:rPr>
        <w:t>relation</w:t>
      </w:r>
    </w:p>
    <w:p w14:paraId="7C7002C0" w14:textId="77777777" w:rsidR="00FA290D" w:rsidRPr="00FA290D" w:rsidRDefault="00FA290D" w:rsidP="00FA290D">
      <w:pPr>
        <w:pStyle w:val="a3"/>
        <w:ind w:firstLine="480"/>
        <w:rPr>
          <w:color w:val="000000"/>
        </w:rPr>
      </w:pPr>
      <w:r w:rsidRPr="00FA290D">
        <w:rPr>
          <w:color w:val="000000"/>
        </w:rPr>
        <w:t xml:space="preserve">        }</w:t>
      </w:r>
    </w:p>
    <w:p w14:paraId="7026760F" w14:textId="77777777" w:rsidR="00FA290D" w:rsidRPr="00FA290D" w:rsidRDefault="00FA290D" w:rsidP="00FA290D">
      <w:pPr>
        <w:pStyle w:val="a3"/>
        <w:ind w:firstLine="480"/>
        <w:rPr>
          <w:color w:val="000000"/>
        </w:rPr>
      </w:pPr>
      <w:r w:rsidRPr="00FA290D">
        <w:rPr>
          <w:color w:val="000000"/>
        </w:rPr>
        <w:t xml:space="preserve">        else</w:t>
      </w:r>
    </w:p>
    <w:p w14:paraId="0E8C1676" w14:textId="77777777" w:rsidR="00FA290D" w:rsidRPr="00FA290D" w:rsidRDefault="00FA290D" w:rsidP="00FA290D">
      <w:pPr>
        <w:pStyle w:val="a3"/>
        <w:ind w:firstLine="480"/>
        <w:rPr>
          <w:color w:val="000000"/>
        </w:rPr>
      </w:pPr>
      <w:r w:rsidRPr="00FA290D">
        <w:rPr>
          <w:color w:val="000000"/>
        </w:rPr>
        <w:t xml:space="preserve">        {</w:t>
      </w:r>
    </w:p>
    <w:p w14:paraId="2F466DD5" w14:textId="77777777" w:rsidR="00FA290D" w:rsidRPr="00FA290D" w:rsidRDefault="00FA290D" w:rsidP="00FA290D">
      <w:pPr>
        <w:pStyle w:val="a3"/>
        <w:ind w:firstLine="480"/>
        <w:rPr>
          <w:color w:val="000000"/>
        </w:rPr>
      </w:pPr>
      <w:r w:rsidRPr="00FA290D">
        <w:rPr>
          <w:color w:val="000000"/>
        </w:rPr>
        <w:t xml:space="preserve">            if(height[</w:t>
      </w:r>
      <w:proofErr w:type="spellStart"/>
      <w:r w:rsidRPr="00FA290D">
        <w:rPr>
          <w:color w:val="000000"/>
        </w:rPr>
        <w:t>xroot</w:t>
      </w:r>
      <w:proofErr w:type="spellEnd"/>
      <w:r w:rsidRPr="00FA290D">
        <w:rPr>
          <w:color w:val="000000"/>
        </w:rPr>
        <w:t>] == height[</w:t>
      </w:r>
      <w:proofErr w:type="spellStart"/>
      <w:r w:rsidRPr="00FA290D">
        <w:rPr>
          <w:color w:val="000000"/>
        </w:rPr>
        <w:t>yroot</w:t>
      </w:r>
      <w:proofErr w:type="spellEnd"/>
      <w:r w:rsidRPr="00FA290D">
        <w:rPr>
          <w:color w:val="000000"/>
        </w:rPr>
        <w:t>])</w:t>
      </w:r>
    </w:p>
    <w:p w14:paraId="3BF04A5D" w14:textId="77777777" w:rsidR="00FA290D" w:rsidRPr="00FA290D" w:rsidRDefault="00FA290D" w:rsidP="00FA290D">
      <w:pPr>
        <w:pStyle w:val="a3"/>
        <w:ind w:firstLine="480"/>
        <w:rPr>
          <w:color w:val="000000"/>
        </w:rPr>
      </w:pPr>
      <w:r w:rsidRPr="00FA290D">
        <w:rPr>
          <w:color w:val="000000"/>
        </w:rPr>
        <w:t xml:space="preserve">            {</w:t>
      </w:r>
    </w:p>
    <w:p w14:paraId="0C619E4A" w14:textId="77777777" w:rsidR="00FA290D" w:rsidRPr="00FA290D" w:rsidRDefault="00FA290D" w:rsidP="00FA290D">
      <w:pPr>
        <w:pStyle w:val="a3"/>
        <w:ind w:firstLine="480"/>
        <w:rPr>
          <w:color w:val="000000"/>
        </w:rPr>
      </w:pPr>
      <w:r w:rsidRPr="00FA290D">
        <w:rPr>
          <w:color w:val="000000"/>
        </w:rPr>
        <w:t xml:space="preserve">                height[</w:t>
      </w:r>
      <w:proofErr w:type="spellStart"/>
      <w:r w:rsidRPr="00FA290D">
        <w:rPr>
          <w:color w:val="000000"/>
        </w:rPr>
        <w:t>xroot</w:t>
      </w:r>
      <w:proofErr w:type="spellEnd"/>
      <w:r w:rsidRPr="00FA290D">
        <w:rPr>
          <w:color w:val="000000"/>
        </w:rPr>
        <w:t>] ++;</w:t>
      </w:r>
    </w:p>
    <w:p w14:paraId="180241D2" w14:textId="77777777" w:rsidR="00FA290D" w:rsidRPr="00FA290D" w:rsidRDefault="00FA290D" w:rsidP="00FA290D">
      <w:pPr>
        <w:pStyle w:val="a3"/>
        <w:ind w:firstLine="480"/>
        <w:rPr>
          <w:color w:val="000000"/>
        </w:rPr>
      </w:pPr>
      <w:r w:rsidRPr="00FA290D">
        <w:rPr>
          <w:color w:val="000000"/>
        </w:rPr>
        <w:t xml:space="preserve">            }</w:t>
      </w:r>
    </w:p>
    <w:p w14:paraId="29A3CCF6" w14:textId="77777777" w:rsidR="00FA290D" w:rsidRPr="00FA290D" w:rsidRDefault="00FA290D" w:rsidP="00FA290D">
      <w:pPr>
        <w:pStyle w:val="a3"/>
        <w:ind w:firstLine="480"/>
        <w:rPr>
          <w:color w:val="000000"/>
        </w:rPr>
      </w:pPr>
      <w:r w:rsidRPr="00FA290D">
        <w:rPr>
          <w:color w:val="000000"/>
        </w:rPr>
        <w:t xml:space="preserve">            parent[</w:t>
      </w:r>
      <w:proofErr w:type="spellStart"/>
      <w:r w:rsidRPr="00FA290D">
        <w:rPr>
          <w:color w:val="000000"/>
        </w:rPr>
        <w:t>xroot</w:t>
      </w:r>
      <w:proofErr w:type="spellEnd"/>
      <w:r w:rsidRPr="00FA290D">
        <w:rPr>
          <w:color w:val="000000"/>
        </w:rPr>
        <w:t xml:space="preserve">] = </w:t>
      </w:r>
      <w:proofErr w:type="spellStart"/>
      <w:r w:rsidRPr="00FA290D">
        <w:rPr>
          <w:color w:val="000000"/>
        </w:rPr>
        <w:t>yroot</w:t>
      </w:r>
      <w:proofErr w:type="spellEnd"/>
      <w:r w:rsidRPr="00FA290D">
        <w:rPr>
          <w:color w:val="000000"/>
        </w:rPr>
        <w:t>;</w:t>
      </w:r>
    </w:p>
    <w:p w14:paraId="0BFAD1A3" w14:textId="77777777" w:rsidR="00FA290D" w:rsidRPr="00FA290D" w:rsidRDefault="00FA290D" w:rsidP="00FA290D">
      <w:pPr>
        <w:pStyle w:val="a3"/>
        <w:ind w:firstLine="480"/>
        <w:rPr>
          <w:color w:val="000000"/>
        </w:rPr>
      </w:pPr>
      <w:r w:rsidRPr="00FA290D">
        <w:rPr>
          <w:color w:val="000000"/>
        </w:rPr>
        <w:t xml:space="preserve">             relation[</w:t>
      </w:r>
      <w:proofErr w:type="spellStart"/>
      <w:r w:rsidRPr="00FA290D">
        <w:rPr>
          <w:color w:val="000000"/>
        </w:rPr>
        <w:t>xroot</w:t>
      </w:r>
      <w:proofErr w:type="spellEnd"/>
      <w:r w:rsidRPr="00FA290D">
        <w:rPr>
          <w:color w:val="000000"/>
        </w:rPr>
        <w:t>] = (((</w:t>
      </w:r>
      <w:proofErr w:type="spellStart"/>
      <w:r w:rsidRPr="00FA290D">
        <w:rPr>
          <w:color w:val="000000"/>
        </w:rPr>
        <w:t>re+relation</w:t>
      </w:r>
      <w:proofErr w:type="spellEnd"/>
      <w:r w:rsidRPr="00FA290D">
        <w:rPr>
          <w:color w:val="000000"/>
        </w:rPr>
        <w:t>[y]+</w:t>
      </w:r>
      <w:proofErr w:type="gramStart"/>
      <w:r w:rsidRPr="00FA290D">
        <w:rPr>
          <w:color w:val="000000"/>
        </w:rPr>
        <w:t>2)%</w:t>
      </w:r>
      <w:proofErr w:type="gramEnd"/>
      <w:r w:rsidRPr="00FA290D">
        <w:rPr>
          <w:color w:val="000000"/>
        </w:rPr>
        <w:t xml:space="preserve">3)-relation[x]+1)%3; </w:t>
      </w:r>
    </w:p>
    <w:p w14:paraId="30490CA5" w14:textId="77777777" w:rsidR="00FA290D" w:rsidRPr="00FA290D" w:rsidRDefault="00FA290D" w:rsidP="00FA290D">
      <w:pPr>
        <w:pStyle w:val="a3"/>
        <w:ind w:firstLine="480"/>
        <w:rPr>
          <w:color w:val="000000"/>
        </w:rPr>
      </w:pPr>
      <w:r w:rsidRPr="00FA290D">
        <w:rPr>
          <w:color w:val="000000"/>
        </w:rPr>
        <w:t xml:space="preserve">        }</w:t>
      </w:r>
    </w:p>
    <w:p w14:paraId="7D76D2C8" w14:textId="77777777" w:rsidR="00FA290D" w:rsidRPr="00FA290D" w:rsidRDefault="00FA290D" w:rsidP="00FA290D">
      <w:pPr>
        <w:pStyle w:val="a3"/>
        <w:ind w:firstLine="480"/>
        <w:rPr>
          <w:color w:val="000000"/>
        </w:rPr>
      </w:pPr>
      <w:r w:rsidRPr="00FA290D">
        <w:rPr>
          <w:color w:val="000000"/>
        </w:rPr>
        <w:t xml:space="preserve">    }</w:t>
      </w:r>
    </w:p>
    <w:p w14:paraId="57EC9417" w14:textId="52812F60" w:rsidR="00015288" w:rsidRDefault="00FA290D" w:rsidP="00FA290D">
      <w:pPr>
        <w:pStyle w:val="a3"/>
        <w:ind w:firstLineChars="0" w:firstLine="0"/>
        <w:rPr>
          <w:color w:val="000000"/>
        </w:rPr>
      </w:pPr>
      <w:r w:rsidRPr="00FA290D">
        <w:rPr>
          <w:color w:val="000000"/>
        </w:rPr>
        <w:t>}</w:t>
      </w:r>
    </w:p>
    <w:p w14:paraId="5087174D" w14:textId="2C5F0ED6" w:rsidR="00A13B30" w:rsidRDefault="00A13B30" w:rsidP="004920CD">
      <w:pPr>
        <w:pStyle w:val="a3"/>
        <w:ind w:firstLineChars="0" w:firstLine="0"/>
        <w:rPr>
          <w:color w:val="000000"/>
        </w:rPr>
      </w:pPr>
      <w:r>
        <w:rPr>
          <w:rFonts w:hint="eastAsia"/>
          <w:color w:val="000000"/>
        </w:rPr>
        <w:t>算法的时间和空间复杂度</w:t>
      </w:r>
      <w:r w:rsidR="00D868FC">
        <w:rPr>
          <w:rFonts w:hint="eastAsia"/>
          <w:color w:val="000000"/>
        </w:rPr>
        <w:t>：</w:t>
      </w:r>
    </w:p>
    <w:p w14:paraId="55C9051A" w14:textId="0E6A9123" w:rsidR="007A3A1A" w:rsidRDefault="007A3A1A" w:rsidP="004920CD">
      <w:pPr>
        <w:pStyle w:val="a3"/>
        <w:ind w:firstLineChars="0" w:firstLine="0"/>
        <w:rPr>
          <w:color w:val="000000"/>
        </w:rPr>
      </w:pPr>
      <w:r>
        <w:rPr>
          <w:rFonts w:hint="eastAsia"/>
          <w:color w:val="000000"/>
        </w:rPr>
        <w:lastRenderedPageBreak/>
        <w:t>find</w:t>
      </w:r>
      <w:r>
        <w:rPr>
          <w:rFonts w:hint="eastAsia"/>
          <w:color w:val="000000"/>
        </w:rPr>
        <w:t>的时间复杂度</w:t>
      </w:r>
      <w:r w:rsidR="0086519B">
        <w:rPr>
          <w:rFonts w:hint="eastAsia"/>
          <w:color w:val="000000"/>
        </w:rPr>
        <w:t>：</w:t>
      </w:r>
      <w:r w:rsidR="00B725A4">
        <w:rPr>
          <w:rFonts w:hint="eastAsia"/>
          <w:color w:val="000000"/>
        </w:rPr>
        <w:t>由于</w:t>
      </w:r>
      <w:r w:rsidR="00B725A4">
        <w:rPr>
          <w:rFonts w:hint="eastAsia"/>
          <w:color w:val="000000"/>
        </w:rPr>
        <w:t>Union</w:t>
      </w:r>
      <w:r w:rsidR="00B725A4">
        <w:rPr>
          <w:rFonts w:hint="eastAsia"/>
          <w:color w:val="000000"/>
        </w:rPr>
        <w:t>按照</w:t>
      </w:r>
      <w:r w:rsidR="00B725A4">
        <w:rPr>
          <w:rFonts w:hint="eastAsia"/>
          <w:color w:val="000000"/>
        </w:rPr>
        <w:t>height</w:t>
      </w:r>
      <w:r w:rsidR="00B725A4">
        <w:rPr>
          <w:rFonts w:hint="eastAsia"/>
          <w:color w:val="000000"/>
        </w:rPr>
        <w:t>合并，并且</w:t>
      </w:r>
      <w:r w:rsidR="00B725A4">
        <w:rPr>
          <w:rFonts w:hint="eastAsia"/>
          <w:color w:val="000000"/>
        </w:rPr>
        <w:t>find</w:t>
      </w:r>
      <w:r w:rsidR="00B725A4">
        <w:rPr>
          <w:rFonts w:hint="eastAsia"/>
          <w:color w:val="000000"/>
        </w:rPr>
        <w:t>实现了路径压缩，所以每次</w:t>
      </w:r>
      <w:r w:rsidR="00B725A4">
        <w:rPr>
          <w:rFonts w:hint="eastAsia"/>
          <w:color w:val="000000"/>
        </w:rPr>
        <w:t>find</w:t>
      </w:r>
      <w:r w:rsidR="00B725A4">
        <w:rPr>
          <w:rFonts w:hint="eastAsia"/>
          <w:color w:val="000000"/>
        </w:rPr>
        <w:t>的时间复杂度不会超过树高</w:t>
      </w:r>
      <w:r w:rsidR="00B725A4">
        <w:rPr>
          <w:rFonts w:hint="eastAsia"/>
          <w:color w:val="000000"/>
        </w:rPr>
        <w:t>O(</w:t>
      </w:r>
      <w:proofErr w:type="spellStart"/>
      <w:r w:rsidR="00B725A4">
        <w:rPr>
          <w:color w:val="000000"/>
        </w:rPr>
        <w:t>logn</w:t>
      </w:r>
      <w:proofErr w:type="spellEnd"/>
      <w:r w:rsidR="00B725A4">
        <w:rPr>
          <w:color w:val="000000"/>
        </w:rPr>
        <w:t>)</w:t>
      </w:r>
      <w:r w:rsidR="00DA0316">
        <w:rPr>
          <w:rFonts w:hint="eastAsia"/>
          <w:color w:val="000000"/>
        </w:rPr>
        <w:t>。</w:t>
      </w:r>
    </w:p>
    <w:p w14:paraId="11050DD9" w14:textId="3BB294C2" w:rsidR="00DA0316" w:rsidRDefault="00DA0316" w:rsidP="004920CD">
      <w:pPr>
        <w:pStyle w:val="a3"/>
        <w:ind w:firstLineChars="0" w:firstLine="0"/>
        <w:rPr>
          <w:color w:val="000000"/>
        </w:rPr>
      </w:pPr>
      <w:r>
        <w:rPr>
          <w:rFonts w:hint="eastAsia"/>
          <w:color w:val="000000"/>
        </w:rPr>
        <w:t>Union</w:t>
      </w:r>
      <w:r>
        <w:rPr>
          <w:color w:val="000000"/>
        </w:rPr>
        <w:t xml:space="preserve"> </w:t>
      </w:r>
      <w:r>
        <w:rPr>
          <w:rFonts w:hint="eastAsia"/>
          <w:color w:val="000000"/>
        </w:rPr>
        <w:t>的</w:t>
      </w:r>
      <w:r w:rsidR="002452FF">
        <w:rPr>
          <w:rFonts w:hint="eastAsia"/>
          <w:color w:val="000000"/>
        </w:rPr>
        <w:t>时间复杂度</w:t>
      </w:r>
      <w:r w:rsidR="00020383">
        <w:rPr>
          <w:rFonts w:hint="eastAsia"/>
          <w:color w:val="000000"/>
        </w:rPr>
        <w:t>：</w:t>
      </w:r>
      <w:r w:rsidR="005D423D">
        <w:rPr>
          <w:rFonts w:hint="eastAsia"/>
          <w:color w:val="000000"/>
        </w:rPr>
        <w:t>由于</w:t>
      </w:r>
      <w:r w:rsidR="005D423D">
        <w:rPr>
          <w:rFonts w:hint="eastAsia"/>
          <w:color w:val="000000"/>
        </w:rPr>
        <w:t>Union</w:t>
      </w:r>
      <w:r w:rsidR="005D423D">
        <w:rPr>
          <w:rFonts w:hint="eastAsia"/>
          <w:color w:val="000000"/>
        </w:rPr>
        <w:t>先调用了</w:t>
      </w:r>
      <w:r w:rsidR="005D423D">
        <w:rPr>
          <w:rFonts w:hint="eastAsia"/>
          <w:color w:val="000000"/>
        </w:rPr>
        <w:t>find</w:t>
      </w:r>
      <w:r w:rsidR="005D423D">
        <w:rPr>
          <w:rFonts w:hint="eastAsia"/>
          <w:color w:val="000000"/>
        </w:rPr>
        <w:t>，时间复杂度为</w:t>
      </w:r>
      <w:r w:rsidR="005D423D">
        <w:rPr>
          <w:rFonts w:hint="eastAsia"/>
          <w:color w:val="000000"/>
        </w:rPr>
        <w:t>O</w:t>
      </w:r>
      <w:r w:rsidR="005D423D">
        <w:rPr>
          <w:color w:val="000000"/>
        </w:rPr>
        <w:t>(</w:t>
      </w:r>
      <w:proofErr w:type="spellStart"/>
      <w:r w:rsidR="005D423D">
        <w:rPr>
          <w:color w:val="000000"/>
        </w:rPr>
        <w:t>logn</w:t>
      </w:r>
      <w:proofErr w:type="spellEnd"/>
      <w:r w:rsidR="005D423D">
        <w:rPr>
          <w:color w:val="000000"/>
        </w:rPr>
        <w:t>),</w:t>
      </w:r>
      <w:r w:rsidR="005D423D">
        <w:rPr>
          <w:rFonts w:hint="eastAsia"/>
          <w:color w:val="000000"/>
        </w:rPr>
        <w:t>之后合并的</w:t>
      </w:r>
      <w:proofErr w:type="gramStart"/>
      <w:r w:rsidR="005D423D">
        <w:rPr>
          <w:rFonts w:hint="eastAsia"/>
          <w:color w:val="000000"/>
        </w:rPr>
        <w:t>发操作</w:t>
      </w:r>
      <w:proofErr w:type="gramEnd"/>
      <w:r w:rsidR="005D423D">
        <w:rPr>
          <w:rFonts w:hint="eastAsia"/>
          <w:color w:val="000000"/>
        </w:rPr>
        <w:t>只需要</w:t>
      </w:r>
      <w:r w:rsidR="005D423D">
        <w:rPr>
          <w:rFonts w:hint="eastAsia"/>
          <w:color w:val="000000"/>
        </w:rPr>
        <w:t>O</w:t>
      </w:r>
      <w:r w:rsidR="005D423D">
        <w:rPr>
          <w:color w:val="000000"/>
        </w:rPr>
        <w:t>(1)</w:t>
      </w:r>
      <w:r w:rsidR="005D423D">
        <w:rPr>
          <w:rFonts w:hint="eastAsia"/>
          <w:color w:val="000000"/>
        </w:rPr>
        <w:t>即可完成，所以综合起来</w:t>
      </w:r>
      <w:r w:rsidR="005D423D">
        <w:rPr>
          <w:rFonts w:hint="eastAsia"/>
          <w:color w:val="000000"/>
        </w:rPr>
        <w:t xml:space="preserve"> Union</w:t>
      </w:r>
      <w:r w:rsidR="005D423D">
        <w:rPr>
          <w:rFonts w:hint="eastAsia"/>
          <w:color w:val="000000"/>
        </w:rPr>
        <w:t>的时间复杂度为</w:t>
      </w:r>
      <w:r w:rsidR="005D423D">
        <w:rPr>
          <w:rFonts w:hint="eastAsia"/>
          <w:color w:val="000000"/>
        </w:rPr>
        <w:t>O</w:t>
      </w:r>
      <w:r w:rsidR="005D423D">
        <w:rPr>
          <w:color w:val="000000"/>
        </w:rPr>
        <w:t>(</w:t>
      </w:r>
      <w:proofErr w:type="spellStart"/>
      <w:r w:rsidR="005D423D">
        <w:rPr>
          <w:color w:val="000000"/>
        </w:rPr>
        <w:t>logn</w:t>
      </w:r>
      <w:proofErr w:type="spellEnd"/>
      <w:r w:rsidR="005D423D">
        <w:rPr>
          <w:color w:val="000000"/>
        </w:rPr>
        <w:t>)</w:t>
      </w:r>
      <w:r w:rsidR="00FF2611">
        <w:rPr>
          <w:color w:val="000000"/>
        </w:rPr>
        <w:t>.</w:t>
      </w:r>
    </w:p>
    <w:p w14:paraId="4D01BA95" w14:textId="3268B461" w:rsidR="00FF2611" w:rsidRDefault="000A592D" w:rsidP="004920CD">
      <w:pPr>
        <w:pStyle w:val="a3"/>
        <w:ind w:firstLineChars="0" w:firstLine="0"/>
        <w:rPr>
          <w:color w:val="000000"/>
        </w:rPr>
      </w:pPr>
      <w:r>
        <w:rPr>
          <w:rFonts w:hint="eastAsia"/>
          <w:color w:val="000000"/>
        </w:rPr>
        <w:t>整个算法在判断每一条语句时，都只会使用</w:t>
      </w:r>
      <w:r w:rsidR="00B66DCA">
        <w:rPr>
          <w:rFonts w:hint="eastAsia"/>
          <w:color w:val="000000"/>
        </w:rPr>
        <w:t>两次</w:t>
      </w:r>
      <w:r w:rsidR="003233D0">
        <w:rPr>
          <w:rFonts w:hint="eastAsia"/>
          <w:color w:val="000000"/>
        </w:rPr>
        <w:t>find</w:t>
      </w:r>
      <w:r w:rsidR="003233D0">
        <w:rPr>
          <w:rFonts w:hint="eastAsia"/>
          <w:color w:val="000000"/>
        </w:rPr>
        <w:t>或者一次</w:t>
      </w:r>
      <w:r w:rsidR="003233D0">
        <w:rPr>
          <w:rFonts w:hint="eastAsia"/>
          <w:color w:val="000000"/>
        </w:rPr>
        <w:t>Union</w:t>
      </w:r>
      <w:r w:rsidR="00A759B2">
        <w:rPr>
          <w:rFonts w:hint="eastAsia"/>
          <w:color w:val="000000"/>
        </w:rPr>
        <w:t>，时间复杂度均为</w:t>
      </w:r>
      <w:r w:rsidR="00A759B2">
        <w:rPr>
          <w:rFonts w:hint="eastAsia"/>
          <w:color w:val="000000"/>
        </w:rPr>
        <w:t>O</w:t>
      </w:r>
      <w:r w:rsidR="00A759B2">
        <w:rPr>
          <w:color w:val="000000"/>
        </w:rPr>
        <w:t>(</w:t>
      </w:r>
      <w:proofErr w:type="spellStart"/>
      <w:r w:rsidR="00A759B2">
        <w:rPr>
          <w:color w:val="000000"/>
        </w:rPr>
        <w:t>logn</w:t>
      </w:r>
      <w:proofErr w:type="spellEnd"/>
      <w:r w:rsidR="00A759B2">
        <w:rPr>
          <w:color w:val="000000"/>
        </w:rPr>
        <w:t>)</w:t>
      </w:r>
      <w:r w:rsidR="008B2A47">
        <w:rPr>
          <w:rFonts w:hint="eastAsia"/>
          <w:color w:val="000000"/>
        </w:rPr>
        <w:t>所以最终的时间复杂度为</w:t>
      </w:r>
      <w:r w:rsidR="008B2A47">
        <w:rPr>
          <w:rFonts w:hint="eastAsia"/>
          <w:color w:val="000000"/>
        </w:rPr>
        <w:t>O</w:t>
      </w:r>
      <w:r w:rsidR="008B2A47">
        <w:rPr>
          <w:color w:val="000000"/>
        </w:rPr>
        <w:t>(</w:t>
      </w:r>
      <w:proofErr w:type="spellStart"/>
      <w:r w:rsidR="00E47F61">
        <w:rPr>
          <w:color w:val="000000"/>
        </w:rPr>
        <w:t>mlogn</w:t>
      </w:r>
      <w:proofErr w:type="spellEnd"/>
      <w:r w:rsidR="008B2A47">
        <w:rPr>
          <w:color w:val="000000"/>
        </w:rPr>
        <w:t>)</w:t>
      </w:r>
      <w:r w:rsidR="00A5230D">
        <w:rPr>
          <w:color w:val="000000"/>
        </w:rPr>
        <w:t>,</w:t>
      </w:r>
      <w:r w:rsidR="00A5230D">
        <w:rPr>
          <w:rFonts w:hint="eastAsia"/>
          <w:color w:val="000000"/>
        </w:rPr>
        <w:t>其中</w:t>
      </w:r>
      <w:r w:rsidR="00A5230D">
        <w:rPr>
          <w:rFonts w:hint="eastAsia"/>
          <w:color w:val="000000"/>
        </w:rPr>
        <w:t>m</w:t>
      </w:r>
      <w:r w:rsidR="00A5230D">
        <w:rPr>
          <w:rFonts w:hint="eastAsia"/>
          <w:color w:val="000000"/>
        </w:rPr>
        <w:t>为语句条数，</w:t>
      </w:r>
      <w:r w:rsidR="00A5230D">
        <w:rPr>
          <w:rFonts w:hint="eastAsia"/>
          <w:color w:val="000000"/>
        </w:rPr>
        <w:t>n</w:t>
      </w:r>
      <w:r w:rsidR="00A5230D">
        <w:rPr>
          <w:rFonts w:hint="eastAsia"/>
          <w:color w:val="000000"/>
        </w:rPr>
        <w:t>为动物数量。</w:t>
      </w:r>
    </w:p>
    <w:p w14:paraId="11E44821" w14:textId="0B89EAD7" w:rsidR="004D5970" w:rsidRDefault="00FC0B90" w:rsidP="004920CD">
      <w:pPr>
        <w:pStyle w:val="a3"/>
        <w:ind w:firstLineChars="0" w:firstLine="0"/>
        <w:rPr>
          <w:color w:val="000000"/>
        </w:rPr>
      </w:pPr>
      <w:r>
        <w:rPr>
          <w:rFonts w:hint="eastAsia"/>
          <w:color w:val="000000"/>
        </w:rPr>
        <w:t>空间复杂度</w:t>
      </w:r>
      <w:r w:rsidR="00AD5BD0">
        <w:rPr>
          <w:rFonts w:hint="eastAsia"/>
          <w:color w:val="000000"/>
        </w:rPr>
        <w:t>：</w:t>
      </w:r>
      <w:r w:rsidR="00C4316F">
        <w:rPr>
          <w:rFonts w:hint="eastAsia"/>
          <w:color w:val="000000"/>
        </w:rPr>
        <w:t>在实际实现</w:t>
      </w:r>
      <w:r w:rsidR="00262A94">
        <w:rPr>
          <w:rFonts w:hint="eastAsia"/>
          <w:color w:val="000000"/>
        </w:rPr>
        <w:t>算法</w:t>
      </w:r>
      <w:r w:rsidR="00C4316F">
        <w:rPr>
          <w:rFonts w:hint="eastAsia"/>
          <w:color w:val="000000"/>
        </w:rPr>
        <w:t>时，</w:t>
      </w:r>
      <w:r w:rsidR="006954DD">
        <w:rPr>
          <w:rFonts w:hint="eastAsia"/>
          <w:color w:val="000000"/>
        </w:rPr>
        <w:t>存储</w:t>
      </w:r>
      <w:r w:rsidR="00200173">
        <w:rPr>
          <w:rFonts w:hint="eastAsia"/>
          <w:color w:val="000000"/>
        </w:rPr>
        <w:t>了</w:t>
      </w:r>
      <w:r w:rsidR="006954DD">
        <w:rPr>
          <w:rFonts w:hint="eastAsia"/>
          <w:color w:val="000000"/>
        </w:rPr>
        <w:t>每个</w:t>
      </w:r>
      <w:r w:rsidR="00037791">
        <w:rPr>
          <w:rFonts w:hint="eastAsia"/>
          <w:color w:val="000000"/>
        </w:rPr>
        <w:t>节点的</w:t>
      </w:r>
      <w:r w:rsidR="00037791">
        <w:rPr>
          <w:rFonts w:hint="eastAsia"/>
          <w:color w:val="000000"/>
        </w:rPr>
        <w:t>parent</w:t>
      </w:r>
      <w:r w:rsidR="00037791">
        <w:rPr>
          <w:color w:val="000000"/>
        </w:rPr>
        <w:t xml:space="preserve"> </w:t>
      </w:r>
      <w:r w:rsidR="00037791">
        <w:rPr>
          <w:rFonts w:hint="eastAsia"/>
          <w:color w:val="000000"/>
        </w:rPr>
        <w:t>height</w:t>
      </w:r>
      <w:r w:rsidR="00037791">
        <w:rPr>
          <w:rFonts w:hint="eastAsia"/>
          <w:color w:val="000000"/>
        </w:rPr>
        <w:t>和</w:t>
      </w:r>
      <w:r w:rsidR="00C4316F">
        <w:rPr>
          <w:rFonts w:hint="eastAsia"/>
          <w:color w:val="000000"/>
        </w:rPr>
        <w:t>relation</w:t>
      </w:r>
      <w:r w:rsidR="00390D86">
        <w:rPr>
          <w:rFonts w:hint="eastAsia"/>
          <w:color w:val="000000"/>
        </w:rPr>
        <w:t>，以及每一话，所以需要的总的</w:t>
      </w:r>
      <w:r w:rsidR="00AD4711">
        <w:rPr>
          <w:rFonts w:hint="eastAsia"/>
          <w:color w:val="000000"/>
        </w:rPr>
        <w:t>空间复杂度为</w:t>
      </w:r>
      <w:proofErr w:type="spellStart"/>
      <w:r w:rsidR="004B093C">
        <w:rPr>
          <w:rFonts w:hint="eastAsia"/>
          <w:color w:val="000000"/>
        </w:rPr>
        <w:t>3n+3m</w:t>
      </w:r>
      <w:proofErr w:type="spellEnd"/>
      <w:r w:rsidR="004D5970">
        <w:rPr>
          <w:color w:val="000000"/>
        </w:rPr>
        <w:t xml:space="preserve"> </w:t>
      </w:r>
      <w:r w:rsidR="004D5970">
        <w:rPr>
          <w:rFonts w:hint="eastAsia"/>
          <w:color w:val="000000"/>
        </w:rPr>
        <w:t>=</w:t>
      </w:r>
      <w:r w:rsidR="004D5970">
        <w:rPr>
          <w:color w:val="000000"/>
        </w:rPr>
        <w:t xml:space="preserve"> O(</w:t>
      </w:r>
      <w:proofErr w:type="spellStart"/>
      <w:r w:rsidR="00266691">
        <w:rPr>
          <w:rFonts w:hint="eastAsia"/>
          <w:color w:val="000000"/>
        </w:rPr>
        <w:t>N+M</w:t>
      </w:r>
      <w:proofErr w:type="spellEnd"/>
      <w:r w:rsidR="004D5970">
        <w:rPr>
          <w:color w:val="000000"/>
        </w:rPr>
        <w:t>)</w:t>
      </w:r>
      <w:r w:rsidR="007D14B5">
        <w:rPr>
          <w:color w:val="000000"/>
        </w:rPr>
        <w:t>.</w:t>
      </w:r>
    </w:p>
    <w:p w14:paraId="5F3B1C48" w14:textId="77777777" w:rsidR="008C4324" w:rsidRDefault="008C4324" w:rsidP="004920CD">
      <w:pPr>
        <w:pStyle w:val="a3"/>
        <w:ind w:firstLineChars="0" w:firstLine="0"/>
        <w:rPr>
          <w:color w:val="000000"/>
        </w:rPr>
      </w:pPr>
    </w:p>
    <w:p w14:paraId="247A3A6C" w14:textId="0A79017F" w:rsidR="0006713C" w:rsidRDefault="0006713C" w:rsidP="004920CD">
      <w:pPr>
        <w:pStyle w:val="a3"/>
        <w:ind w:firstLineChars="0" w:firstLine="0"/>
        <w:rPr>
          <w:color w:val="000000"/>
        </w:rPr>
      </w:pPr>
      <w:r>
        <w:rPr>
          <w:rFonts w:hint="eastAsia"/>
          <w:color w:val="000000"/>
        </w:rPr>
        <w:t>实现技术：</w:t>
      </w:r>
    </w:p>
    <w:p w14:paraId="287FA170" w14:textId="0C930D20" w:rsidR="001C74AD" w:rsidRDefault="001C74AD" w:rsidP="004920CD">
      <w:pPr>
        <w:pStyle w:val="a3"/>
        <w:ind w:firstLineChars="0" w:firstLine="0"/>
        <w:rPr>
          <w:color w:val="000000"/>
        </w:rPr>
      </w:pPr>
      <w:r>
        <w:rPr>
          <w:rFonts w:hint="eastAsia"/>
          <w:color w:val="000000"/>
        </w:rPr>
        <w:t>为了解决这个问题主要运用了下面三个方面的技术：</w:t>
      </w:r>
    </w:p>
    <w:p w14:paraId="006B49CA" w14:textId="01726F65" w:rsidR="001C74AD" w:rsidRDefault="001C74AD" w:rsidP="004920CD">
      <w:pPr>
        <w:pStyle w:val="a3"/>
        <w:ind w:firstLineChars="0" w:firstLine="0"/>
        <w:rPr>
          <w:color w:val="000000"/>
        </w:rPr>
      </w:pPr>
      <w:r>
        <w:rPr>
          <w:rFonts w:hint="eastAsia"/>
          <w:color w:val="000000"/>
        </w:rPr>
        <w:t>1</w:t>
      </w:r>
      <w:proofErr w:type="gramStart"/>
      <w:r>
        <w:rPr>
          <w:rFonts w:hint="eastAsia"/>
          <w:color w:val="000000"/>
        </w:rPr>
        <w:t>带权并</w:t>
      </w:r>
      <w:proofErr w:type="gramEnd"/>
      <w:r>
        <w:rPr>
          <w:rFonts w:hint="eastAsia"/>
          <w:color w:val="000000"/>
        </w:rPr>
        <w:t>查集</w:t>
      </w:r>
    </w:p>
    <w:p w14:paraId="1E28201A" w14:textId="7A44EB6C" w:rsidR="001C74AD" w:rsidRDefault="001C74AD" w:rsidP="004920CD">
      <w:pPr>
        <w:pStyle w:val="a3"/>
        <w:ind w:firstLineChars="0" w:firstLine="0"/>
        <w:rPr>
          <w:color w:val="000000"/>
        </w:rPr>
      </w:pPr>
      <w:r>
        <w:rPr>
          <w:rFonts w:hint="eastAsia"/>
          <w:color w:val="000000"/>
        </w:rPr>
        <w:t>2</w:t>
      </w:r>
      <w:r>
        <w:rPr>
          <w:rFonts w:hint="eastAsia"/>
          <w:color w:val="000000"/>
        </w:rPr>
        <w:t>带</w:t>
      </w:r>
      <w:proofErr w:type="gramStart"/>
      <w:r>
        <w:rPr>
          <w:rFonts w:hint="eastAsia"/>
          <w:color w:val="000000"/>
        </w:rPr>
        <w:t>秩</w:t>
      </w:r>
      <w:proofErr w:type="gramEnd"/>
      <w:r>
        <w:rPr>
          <w:rFonts w:hint="eastAsia"/>
          <w:color w:val="000000"/>
        </w:rPr>
        <w:t>合并：具体体现在每个节点维护一个</w:t>
      </w:r>
      <w:r>
        <w:rPr>
          <w:rFonts w:hint="eastAsia"/>
          <w:color w:val="000000"/>
        </w:rPr>
        <w:t>height</w:t>
      </w:r>
      <w:r>
        <w:rPr>
          <w:rFonts w:hint="eastAsia"/>
          <w:color w:val="000000"/>
        </w:rPr>
        <w:t>，根据</w:t>
      </w:r>
      <w:r>
        <w:rPr>
          <w:rFonts w:hint="eastAsia"/>
          <w:color w:val="000000"/>
        </w:rPr>
        <w:t>height</w:t>
      </w:r>
      <w:r>
        <w:rPr>
          <w:rFonts w:hint="eastAsia"/>
          <w:color w:val="000000"/>
        </w:rPr>
        <w:t>来决定两棵</w:t>
      </w:r>
      <w:proofErr w:type="gramStart"/>
      <w:r>
        <w:rPr>
          <w:rFonts w:hint="eastAsia"/>
          <w:color w:val="000000"/>
        </w:rPr>
        <w:t>树如何</w:t>
      </w:r>
      <w:proofErr w:type="gramEnd"/>
      <w:r>
        <w:rPr>
          <w:rFonts w:hint="eastAsia"/>
          <w:color w:val="000000"/>
        </w:rPr>
        <w:t>合并</w:t>
      </w:r>
    </w:p>
    <w:p w14:paraId="410895EE" w14:textId="531E0B21" w:rsidR="001C74AD" w:rsidRDefault="001C74AD" w:rsidP="004920CD">
      <w:pPr>
        <w:pStyle w:val="a3"/>
        <w:ind w:firstLineChars="0" w:firstLine="0"/>
        <w:rPr>
          <w:color w:val="000000"/>
        </w:rPr>
      </w:pPr>
      <w:r>
        <w:rPr>
          <w:rFonts w:hint="eastAsia"/>
          <w:color w:val="000000"/>
        </w:rPr>
        <w:t>3</w:t>
      </w:r>
      <w:r>
        <w:rPr>
          <w:rFonts w:hint="eastAsia"/>
          <w:color w:val="000000"/>
        </w:rPr>
        <w:t>路径压缩：</w:t>
      </w:r>
      <w:r w:rsidR="00023518">
        <w:rPr>
          <w:rFonts w:hint="eastAsia"/>
          <w:color w:val="000000"/>
        </w:rPr>
        <w:t>具体体现在</w:t>
      </w:r>
      <w:r w:rsidR="00023518">
        <w:rPr>
          <w:rFonts w:hint="eastAsia"/>
          <w:color w:val="000000"/>
        </w:rPr>
        <w:t>find</w:t>
      </w:r>
      <w:r w:rsidR="00023518">
        <w:rPr>
          <w:rFonts w:hint="eastAsia"/>
          <w:color w:val="000000"/>
        </w:rPr>
        <w:t>操作同时实现</w:t>
      </w:r>
      <w:r w:rsidR="00FB4AB7">
        <w:rPr>
          <w:rFonts w:hint="eastAsia"/>
          <w:color w:val="000000"/>
        </w:rPr>
        <w:t>，进一步压缩树高。</w:t>
      </w:r>
    </w:p>
    <w:p w14:paraId="593EF4B7" w14:textId="1F442FCE" w:rsidR="004F0974" w:rsidRDefault="004F0974" w:rsidP="004920CD">
      <w:pPr>
        <w:pStyle w:val="a3"/>
        <w:ind w:firstLineChars="0" w:firstLine="0"/>
        <w:rPr>
          <w:color w:val="000000"/>
        </w:rPr>
      </w:pPr>
      <w:r>
        <w:rPr>
          <w:rFonts w:hint="eastAsia"/>
          <w:color w:val="000000"/>
        </w:rPr>
        <w:t>实验结果：</w:t>
      </w:r>
    </w:p>
    <w:p w14:paraId="15EAB19A" w14:textId="6C609FDE" w:rsidR="005D79EF" w:rsidRDefault="007A7449" w:rsidP="004920CD">
      <w:pPr>
        <w:pStyle w:val="a3"/>
        <w:ind w:firstLineChars="0" w:firstLine="0"/>
        <w:rPr>
          <w:color w:val="000000"/>
        </w:rPr>
      </w:pPr>
      <w:r>
        <w:rPr>
          <w:rFonts w:hint="eastAsia"/>
          <w:color w:val="000000"/>
        </w:rPr>
        <w:t>测试用例</w:t>
      </w:r>
      <w:r>
        <w:rPr>
          <w:rFonts w:hint="eastAsia"/>
          <w:color w:val="000000"/>
        </w:rPr>
        <w:t>1</w:t>
      </w:r>
      <w:r>
        <w:rPr>
          <w:rFonts w:hint="eastAsia"/>
          <w:color w:val="000000"/>
        </w:rPr>
        <w:t>如图</w:t>
      </w:r>
      <w:r w:rsidR="007104FE">
        <w:rPr>
          <w:rFonts w:hint="eastAsia"/>
          <w:color w:val="000000"/>
        </w:rPr>
        <w:t>2.9</w:t>
      </w:r>
      <w:r w:rsidR="007104FE">
        <w:rPr>
          <w:rFonts w:hint="eastAsia"/>
          <w:color w:val="000000"/>
        </w:rPr>
        <w:t>所示：</w:t>
      </w:r>
    </w:p>
    <w:p w14:paraId="3405E623" w14:textId="50C2D48E" w:rsidR="000A2716" w:rsidRDefault="000A2716" w:rsidP="007104FE">
      <w:pPr>
        <w:pStyle w:val="a3"/>
        <w:ind w:firstLineChars="0" w:firstLine="0"/>
        <w:jc w:val="center"/>
        <w:rPr>
          <w:color w:val="000000"/>
        </w:rPr>
      </w:pPr>
      <w:r>
        <w:rPr>
          <w:noProof/>
        </w:rPr>
        <w:lastRenderedPageBreak/>
        <w:drawing>
          <wp:inline distT="0" distB="0" distL="0" distR="0" wp14:anchorId="0DDB3E36" wp14:editId="2EEE62ED">
            <wp:extent cx="1775614" cy="3764606"/>
            <wp:effectExtent l="0" t="0" r="0" b="762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775614" cy="3764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93789" w14:textId="367A0472" w:rsidR="0026459B" w:rsidRDefault="00B800C9" w:rsidP="007104FE">
      <w:pPr>
        <w:pStyle w:val="a3"/>
        <w:ind w:firstLineChars="0" w:firstLine="0"/>
        <w:jc w:val="center"/>
        <w:rPr>
          <w:color w:val="000000"/>
        </w:rPr>
      </w:pPr>
      <w:r>
        <w:rPr>
          <w:rFonts w:hint="eastAsia"/>
          <w:color w:val="000000"/>
        </w:rPr>
        <w:t>图</w:t>
      </w:r>
      <w:r>
        <w:rPr>
          <w:rFonts w:hint="eastAsia"/>
          <w:color w:val="000000"/>
        </w:rPr>
        <w:t>2.9</w:t>
      </w:r>
      <w:r>
        <w:rPr>
          <w:rFonts w:hint="eastAsia"/>
          <w:color w:val="000000"/>
        </w:rPr>
        <w:t>：测试样例</w:t>
      </w:r>
      <w:r>
        <w:rPr>
          <w:rFonts w:hint="eastAsia"/>
          <w:color w:val="000000"/>
        </w:rPr>
        <w:t>1</w:t>
      </w:r>
    </w:p>
    <w:p w14:paraId="02094968" w14:textId="6F22BA98" w:rsidR="0026459B" w:rsidRDefault="0026459B" w:rsidP="0026459B">
      <w:pPr>
        <w:pStyle w:val="a3"/>
        <w:ind w:firstLineChars="0" w:firstLine="0"/>
        <w:rPr>
          <w:color w:val="000000"/>
        </w:rPr>
      </w:pPr>
      <w:r>
        <w:rPr>
          <w:rFonts w:hint="eastAsia"/>
          <w:color w:val="000000"/>
        </w:rPr>
        <w:t>测试结果</w:t>
      </w:r>
      <w:r w:rsidR="006E6AFA">
        <w:rPr>
          <w:rFonts w:hint="eastAsia"/>
          <w:color w:val="000000"/>
        </w:rPr>
        <w:t>如图</w:t>
      </w:r>
      <w:r w:rsidR="009F2DE2">
        <w:rPr>
          <w:rFonts w:hint="eastAsia"/>
          <w:color w:val="000000"/>
        </w:rPr>
        <w:t>2.10</w:t>
      </w:r>
      <w:r w:rsidR="009F2DE2">
        <w:rPr>
          <w:rFonts w:hint="eastAsia"/>
          <w:color w:val="000000"/>
        </w:rPr>
        <w:t>所示：</w:t>
      </w:r>
    </w:p>
    <w:p w14:paraId="225D3FB9" w14:textId="28BA2657" w:rsidR="00C82823" w:rsidRDefault="001D5C34" w:rsidP="00C82823">
      <w:pPr>
        <w:pStyle w:val="a3"/>
        <w:ind w:firstLineChars="0" w:firstLine="0"/>
        <w:jc w:val="center"/>
        <w:rPr>
          <w:color w:val="000000"/>
        </w:rPr>
      </w:pPr>
      <w:r>
        <w:rPr>
          <w:noProof/>
        </w:rPr>
        <w:drawing>
          <wp:inline distT="0" distB="0" distL="0" distR="0" wp14:anchorId="085DAFA6" wp14:editId="0D283731">
            <wp:extent cx="4290432" cy="1821338"/>
            <wp:effectExtent l="0" t="0" r="0" b="762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90432" cy="1821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3590C" w14:textId="2997A550" w:rsidR="000430B9" w:rsidRDefault="00C82823" w:rsidP="00C82823">
      <w:pPr>
        <w:pStyle w:val="a3"/>
        <w:ind w:firstLineChars="0" w:firstLine="0"/>
        <w:jc w:val="center"/>
        <w:rPr>
          <w:color w:val="000000"/>
        </w:rPr>
      </w:pPr>
      <w:r>
        <w:rPr>
          <w:rFonts w:hint="eastAsia"/>
          <w:color w:val="000000"/>
        </w:rPr>
        <w:t>图</w:t>
      </w:r>
      <w:r>
        <w:rPr>
          <w:rFonts w:hint="eastAsia"/>
          <w:color w:val="000000"/>
        </w:rPr>
        <w:t>2.10</w:t>
      </w:r>
      <w:r>
        <w:rPr>
          <w:color w:val="000000"/>
        </w:rPr>
        <w:t xml:space="preserve"> </w:t>
      </w:r>
      <w:r>
        <w:rPr>
          <w:rFonts w:hint="eastAsia"/>
          <w:color w:val="000000"/>
        </w:rPr>
        <w:t>测试样例</w:t>
      </w:r>
      <w:r>
        <w:rPr>
          <w:rFonts w:hint="eastAsia"/>
          <w:color w:val="000000"/>
        </w:rPr>
        <w:t>1</w:t>
      </w:r>
      <w:r>
        <w:rPr>
          <w:color w:val="000000"/>
        </w:rPr>
        <w:t xml:space="preserve"> </w:t>
      </w:r>
      <w:r>
        <w:rPr>
          <w:rFonts w:hint="eastAsia"/>
          <w:color w:val="000000"/>
        </w:rPr>
        <w:t>的测试结果</w:t>
      </w:r>
    </w:p>
    <w:p w14:paraId="39ADB1B9" w14:textId="39541056" w:rsidR="000430B9" w:rsidRDefault="000430B9" w:rsidP="000430B9">
      <w:pPr>
        <w:pStyle w:val="a3"/>
        <w:ind w:firstLineChars="0" w:firstLine="0"/>
        <w:rPr>
          <w:color w:val="000000"/>
        </w:rPr>
      </w:pPr>
      <w:r>
        <w:rPr>
          <w:rFonts w:hint="eastAsia"/>
          <w:color w:val="000000"/>
        </w:rPr>
        <w:t>说明：</w:t>
      </w:r>
      <w:r w:rsidR="00542D3F">
        <w:rPr>
          <w:rFonts w:hint="eastAsia"/>
          <w:color w:val="000000"/>
        </w:rPr>
        <w:t>这是本地测试的样例，</w:t>
      </w:r>
      <w:r w:rsidR="00852212">
        <w:rPr>
          <w:rFonts w:hint="eastAsia"/>
          <w:color w:val="000000"/>
        </w:rPr>
        <w:t>为了方便测试采用了文件读写的方式来输入测试数据，</w:t>
      </w:r>
      <w:r w:rsidR="00E501F4">
        <w:rPr>
          <w:rFonts w:hint="eastAsia"/>
          <w:color w:val="000000"/>
        </w:rPr>
        <w:t>测试样例的最后一行为正确答案</w:t>
      </w:r>
      <w:r w:rsidR="00542D3F">
        <w:rPr>
          <w:rFonts w:hint="eastAsia"/>
          <w:color w:val="000000"/>
        </w:rPr>
        <w:t>，得到正确答案后会输出</w:t>
      </w:r>
      <w:proofErr w:type="spellStart"/>
      <w:r w:rsidR="00542D3F">
        <w:rPr>
          <w:rFonts w:hint="eastAsia"/>
          <w:color w:val="000000"/>
        </w:rPr>
        <w:t>tess</w:t>
      </w:r>
      <w:proofErr w:type="spellEnd"/>
      <w:r w:rsidR="00542D3F">
        <w:rPr>
          <w:color w:val="000000"/>
        </w:rPr>
        <w:t xml:space="preserve"> </w:t>
      </w:r>
      <w:r w:rsidR="00542D3F">
        <w:rPr>
          <w:rFonts w:hint="eastAsia"/>
          <w:color w:val="000000"/>
        </w:rPr>
        <w:t>passed</w:t>
      </w:r>
      <w:r w:rsidR="00542D3F">
        <w:rPr>
          <w:rFonts w:hint="eastAsia"/>
          <w:color w:val="000000"/>
        </w:rPr>
        <w:t>！字样，如果错误会输出</w:t>
      </w:r>
      <w:proofErr w:type="spellStart"/>
      <w:r w:rsidR="00543212">
        <w:rPr>
          <w:rFonts w:hint="eastAsia"/>
          <w:color w:val="000000"/>
        </w:rPr>
        <w:t>tess</w:t>
      </w:r>
      <w:proofErr w:type="spellEnd"/>
      <w:r w:rsidR="00543212">
        <w:rPr>
          <w:color w:val="000000"/>
        </w:rPr>
        <w:t xml:space="preserve"> </w:t>
      </w:r>
      <w:r w:rsidR="00543212">
        <w:rPr>
          <w:rFonts w:hint="eastAsia"/>
          <w:color w:val="000000"/>
        </w:rPr>
        <w:t>failed</w:t>
      </w:r>
      <w:r w:rsidR="00543212">
        <w:rPr>
          <w:rFonts w:hint="eastAsia"/>
          <w:color w:val="000000"/>
        </w:rPr>
        <w:t>！</w:t>
      </w:r>
      <w:r w:rsidR="00543212">
        <w:rPr>
          <w:rFonts w:hint="eastAsia"/>
          <w:color w:val="000000"/>
        </w:rPr>
        <w:t xml:space="preserve"> answer</w:t>
      </w:r>
      <w:r w:rsidR="00543212">
        <w:rPr>
          <w:rFonts w:hint="eastAsia"/>
          <w:color w:val="000000"/>
        </w:rPr>
        <w:t>：</w:t>
      </w:r>
      <w:r w:rsidR="00543212">
        <w:rPr>
          <w:rFonts w:hint="eastAsia"/>
          <w:color w:val="000000"/>
        </w:rPr>
        <w:t>xxx</w:t>
      </w:r>
      <w:r w:rsidR="00543212">
        <w:rPr>
          <w:color w:val="000000"/>
        </w:rPr>
        <w:t xml:space="preserve"> </w:t>
      </w:r>
      <w:r w:rsidR="00543212">
        <w:rPr>
          <w:rFonts w:hint="eastAsia"/>
          <w:color w:val="000000"/>
        </w:rPr>
        <w:t>your</w:t>
      </w:r>
      <w:r w:rsidR="00543212">
        <w:rPr>
          <w:color w:val="000000"/>
        </w:rPr>
        <w:t xml:space="preserve"> </w:t>
      </w:r>
      <w:r w:rsidR="00543212">
        <w:rPr>
          <w:rFonts w:hint="eastAsia"/>
          <w:color w:val="000000"/>
        </w:rPr>
        <w:t>answer</w:t>
      </w:r>
      <w:r w:rsidR="00543212">
        <w:rPr>
          <w:rFonts w:hint="eastAsia"/>
          <w:color w:val="000000"/>
        </w:rPr>
        <w:t>：</w:t>
      </w:r>
      <w:r w:rsidR="00543212">
        <w:rPr>
          <w:rFonts w:hint="eastAsia"/>
          <w:color w:val="000000"/>
        </w:rPr>
        <w:t>xxx</w:t>
      </w:r>
      <w:r w:rsidR="00543212">
        <w:rPr>
          <w:rFonts w:hint="eastAsia"/>
          <w:color w:val="000000"/>
        </w:rPr>
        <w:t>的提示。</w:t>
      </w:r>
      <w:r w:rsidR="00494138">
        <w:rPr>
          <w:rFonts w:hint="eastAsia"/>
          <w:color w:val="000000"/>
        </w:rPr>
        <w:t>测试</w:t>
      </w:r>
      <w:proofErr w:type="gramStart"/>
      <w:r w:rsidR="00494138">
        <w:rPr>
          <w:rFonts w:hint="eastAsia"/>
          <w:color w:val="000000"/>
        </w:rPr>
        <w:t>输出第</w:t>
      </w:r>
      <w:proofErr w:type="gramEnd"/>
      <w:r w:rsidR="00494138">
        <w:rPr>
          <w:rFonts w:hint="eastAsia"/>
          <w:color w:val="000000"/>
        </w:rPr>
        <w:t>一行为程序的结果，第二行是提示信息。</w:t>
      </w:r>
    </w:p>
    <w:p w14:paraId="201B8EE4" w14:textId="70C2E4CD" w:rsidR="008A4217" w:rsidRDefault="008A4217" w:rsidP="000430B9">
      <w:pPr>
        <w:pStyle w:val="a3"/>
        <w:ind w:firstLineChars="0" w:firstLine="0"/>
        <w:rPr>
          <w:color w:val="000000"/>
        </w:rPr>
      </w:pPr>
      <w:r>
        <w:rPr>
          <w:rFonts w:hint="eastAsia"/>
          <w:color w:val="000000"/>
        </w:rPr>
        <w:t>样例分析：</w:t>
      </w:r>
      <w:r w:rsidR="006D5D89">
        <w:rPr>
          <w:rFonts w:hint="eastAsia"/>
          <w:color w:val="000000"/>
        </w:rPr>
        <w:t>由于第一个数字指定的动物只有</w:t>
      </w:r>
      <w:r w:rsidR="006D5D89">
        <w:rPr>
          <w:rFonts w:hint="eastAsia"/>
          <w:color w:val="000000"/>
        </w:rPr>
        <w:t>1</w:t>
      </w:r>
      <w:r w:rsidR="006D5D89">
        <w:rPr>
          <w:rFonts w:hint="eastAsia"/>
          <w:color w:val="000000"/>
        </w:rPr>
        <w:t>种，所以从第二句话到第九句话都是错误的，</w:t>
      </w:r>
      <w:r w:rsidR="00CD57CA">
        <w:rPr>
          <w:rFonts w:hint="eastAsia"/>
          <w:color w:val="000000"/>
        </w:rPr>
        <w:t>所以结果应该为</w:t>
      </w:r>
      <w:r w:rsidR="00CD57CA">
        <w:rPr>
          <w:rFonts w:hint="eastAsia"/>
          <w:color w:val="000000"/>
        </w:rPr>
        <w:t>9.</w:t>
      </w:r>
    </w:p>
    <w:p w14:paraId="7FD09357" w14:textId="6F819789" w:rsidR="00C51936" w:rsidRDefault="00C51936" w:rsidP="000430B9">
      <w:pPr>
        <w:pStyle w:val="a3"/>
        <w:ind w:firstLineChars="0" w:firstLine="0"/>
        <w:rPr>
          <w:color w:val="000000"/>
        </w:rPr>
      </w:pPr>
      <w:r>
        <w:rPr>
          <w:rFonts w:hint="eastAsia"/>
          <w:color w:val="000000"/>
        </w:rPr>
        <w:t>测试样例</w:t>
      </w:r>
      <w:r>
        <w:rPr>
          <w:rFonts w:hint="eastAsia"/>
          <w:color w:val="000000"/>
        </w:rPr>
        <w:t>2</w:t>
      </w:r>
      <w:r w:rsidR="002700C7">
        <w:rPr>
          <w:rFonts w:hint="eastAsia"/>
          <w:color w:val="000000"/>
        </w:rPr>
        <w:t>：如图</w:t>
      </w:r>
      <w:r w:rsidR="006200CE">
        <w:rPr>
          <w:rFonts w:hint="eastAsia"/>
          <w:color w:val="000000"/>
        </w:rPr>
        <w:t>2.11</w:t>
      </w:r>
      <w:r w:rsidR="006200CE">
        <w:rPr>
          <w:rFonts w:hint="eastAsia"/>
          <w:color w:val="000000"/>
        </w:rPr>
        <w:t>所示：</w:t>
      </w:r>
    </w:p>
    <w:p w14:paraId="599F514A" w14:textId="3BF24793" w:rsidR="00626D00" w:rsidRDefault="003C1A6D" w:rsidP="00626D00">
      <w:pPr>
        <w:pStyle w:val="a3"/>
        <w:ind w:firstLineChars="0" w:firstLine="0"/>
        <w:jc w:val="center"/>
        <w:rPr>
          <w:color w:val="000000"/>
        </w:rPr>
      </w:pPr>
      <w:r>
        <w:rPr>
          <w:noProof/>
        </w:rPr>
        <w:lastRenderedPageBreak/>
        <w:t xml:space="preserve"> </w:t>
      </w:r>
      <w:r w:rsidR="00857CFA">
        <w:rPr>
          <w:noProof/>
        </w:rPr>
        <w:drawing>
          <wp:inline distT="0" distB="0" distL="0" distR="0" wp14:anchorId="508E333D" wp14:editId="7A50970E">
            <wp:extent cx="1386960" cy="2446232"/>
            <wp:effectExtent l="0" t="0" r="381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386960" cy="2446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BF21D" w14:textId="1069311C" w:rsidR="00626D00" w:rsidRDefault="00626D00" w:rsidP="00626D00">
      <w:pPr>
        <w:pStyle w:val="a3"/>
        <w:ind w:firstLineChars="0" w:firstLine="0"/>
        <w:jc w:val="center"/>
        <w:rPr>
          <w:color w:val="000000"/>
        </w:rPr>
      </w:pPr>
      <w:r>
        <w:rPr>
          <w:rFonts w:hint="eastAsia"/>
          <w:color w:val="000000"/>
        </w:rPr>
        <w:t>图</w:t>
      </w:r>
      <w:r>
        <w:rPr>
          <w:rFonts w:hint="eastAsia"/>
          <w:color w:val="000000"/>
        </w:rPr>
        <w:t>2.11</w:t>
      </w:r>
      <w:r w:rsidR="00CA7632">
        <w:rPr>
          <w:rFonts w:hint="eastAsia"/>
          <w:color w:val="000000"/>
        </w:rPr>
        <w:t>：测试样例</w:t>
      </w:r>
      <w:r w:rsidR="00CA7632">
        <w:rPr>
          <w:rFonts w:hint="eastAsia"/>
          <w:color w:val="000000"/>
        </w:rPr>
        <w:t>2</w:t>
      </w:r>
    </w:p>
    <w:p w14:paraId="05C20624" w14:textId="26279ADF" w:rsidR="00410448" w:rsidRDefault="00410448" w:rsidP="009C0E53"/>
    <w:p w14:paraId="5D6CA9DF" w14:textId="661A1385" w:rsidR="0050032E" w:rsidRDefault="00AF553A" w:rsidP="00B30374">
      <w:r>
        <w:rPr>
          <w:rFonts w:hint="eastAsia"/>
        </w:rPr>
        <w:t>测试样例</w:t>
      </w:r>
      <w:r>
        <w:rPr>
          <w:rFonts w:hint="eastAsia"/>
        </w:rPr>
        <w:t>2</w:t>
      </w:r>
      <w:r>
        <w:rPr>
          <w:rFonts w:hint="eastAsia"/>
        </w:rPr>
        <w:t>的测试结果如图</w:t>
      </w:r>
      <w:r>
        <w:rPr>
          <w:rFonts w:hint="eastAsia"/>
        </w:rPr>
        <w:t>2.12</w:t>
      </w:r>
      <w:r>
        <w:rPr>
          <w:rFonts w:hint="eastAsia"/>
        </w:rPr>
        <w:t>所示：</w:t>
      </w:r>
    </w:p>
    <w:p w14:paraId="25CA0B33" w14:textId="2354D675" w:rsidR="0050032E" w:rsidRDefault="0038373E" w:rsidP="0050032E">
      <w:pPr>
        <w:jc w:val="center"/>
      </w:pPr>
      <w:r>
        <w:rPr>
          <w:noProof/>
        </w:rPr>
        <w:drawing>
          <wp:inline distT="0" distB="0" distL="0" distR="0" wp14:anchorId="08B40B84" wp14:editId="7E2A8597">
            <wp:extent cx="2972058" cy="1554615"/>
            <wp:effectExtent l="0" t="0" r="0" b="762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72058" cy="155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A0700" w14:textId="119A967D" w:rsidR="00CC6F6B" w:rsidRDefault="0050032E" w:rsidP="0050032E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2.12</w:t>
      </w:r>
      <w:r>
        <w:rPr>
          <w:rFonts w:hint="eastAsia"/>
        </w:rPr>
        <w:t>：测试样例</w:t>
      </w:r>
      <w:r>
        <w:rPr>
          <w:rFonts w:hint="eastAsia"/>
        </w:rPr>
        <w:t>2</w:t>
      </w:r>
      <w:r>
        <w:t xml:space="preserve"> </w:t>
      </w:r>
      <w:r>
        <w:rPr>
          <w:rFonts w:hint="eastAsia"/>
        </w:rPr>
        <w:t>的测试结果</w:t>
      </w:r>
    </w:p>
    <w:p w14:paraId="0B1B7310" w14:textId="001EEC36" w:rsidR="0084344A" w:rsidRDefault="00CC6F6B" w:rsidP="00CC6F6B">
      <w:r>
        <w:rPr>
          <w:rFonts w:hint="eastAsia"/>
        </w:rPr>
        <w:t>样例分析</w:t>
      </w:r>
      <w:r w:rsidR="005C603F">
        <w:rPr>
          <w:rFonts w:hint="eastAsia"/>
        </w:rPr>
        <w:t>：</w:t>
      </w:r>
    </w:p>
    <w:p w14:paraId="3D589601" w14:textId="77CD7330" w:rsidR="005C603F" w:rsidRDefault="005C603F" w:rsidP="00CC6F6B">
      <w:r>
        <w:rPr>
          <w:rFonts w:hint="eastAsia"/>
        </w:rPr>
        <w:t>错误</w:t>
      </w:r>
      <w:r>
        <w:rPr>
          <w:rFonts w:hint="eastAsia"/>
        </w:rPr>
        <w:t>1</w:t>
      </w:r>
      <w:r>
        <w:rPr>
          <w:rFonts w:hint="eastAsia"/>
        </w:rPr>
        <w:t>：</w:t>
      </w:r>
      <w:r w:rsidR="00E23DE1">
        <w:rPr>
          <w:rFonts w:hint="eastAsia"/>
        </w:rPr>
        <w:t>1</w:t>
      </w:r>
      <w:r w:rsidR="00E23DE1">
        <w:t xml:space="preserve"> </w:t>
      </w:r>
      <w:r w:rsidR="00E23DE1">
        <w:rPr>
          <w:rFonts w:hint="eastAsia"/>
        </w:rPr>
        <w:t>101</w:t>
      </w:r>
      <w:r w:rsidR="00E23DE1">
        <w:t xml:space="preserve"> </w:t>
      </w:r>
      <w:r w:rsidR="00E23DE1">
        <w:rPr>
          <w:rFonts w:hint="eastAsia"/>
        </w:rPr>
        <w:t>1</w:t>
      </w:r>
      <w:r w:rsidR="00E23DE1">
        <w:t xml:space="preserve"> </w:t>
      </w:r>
      <w:r w:rsidR="00E23DE1">
        <w:rPr>
          <w:rFonts w:hint="eastAsia"/>
        </w:rPr>
        <w:t>101</w:t>
      </w:r>
      <w:r w:rsidR="00E23DE1">
        <w:rPr>
          <w:rFonts w:hint="eastAsia"/>
        </w:rPr>
        <w:t>超过范围</w:t>
      </w:r>
    </w:p>
    <w:p w14:paraId="1FC8E89C" w14:textId="4198F2DE" w:rsidR="00E23DE1" w:rsidRDefault="00E23DE1" w:rsidP="00CC6F6B">
      <w:r>
        <w:rPr>
          <w:rFonts w:hint="eastAsia"/>
        </w:rPr>
        <w:t>错误</w:t>
      </w:r>
      <w:r>
        <w:rPr>
          <w:rFonts w:hint="eastAsia"/>
        </w:rPr>
        <w:t>2</w:t>
      </w:r>
      <w:r>
        <w:rPr>
          <w:rFonts w:hint="eastAsia"/>
        </w:rPr>
        <w:t>：</w:t>
      </w:r>
      <w:r w:rsidR="003C1A6D">
        <w:rPr>
          <w:rFonts w:hint="eastAsia"/>
        </w:rPr>
        <w:t>2</w:t>
      </w:r>
      <w:r w:rsidR="003C1A6D">
        <w:t xml:space="preserve"> </w:t>
      </w:r>
      <w:r w:rsidR="003C1A6D">
        <w:rPr>
          <w:rFonts w:hint="eastAsia"/>
        </w:rPr>
        <w:t>3</w:t>
      </w:r>
      <w:r w:rsidR="003C1A6D">
        <w:t xml:space="preserve"> </w:t>
      </w:r>
      <w:r w:rsidR="003C1A6D">
        <w:rPr>
          <w:rFonts w:hint="eastAsia"/>
        </w:rPr>
        <w:t>3</w:t>
      </w:r>
      <w:r w:rsidR="003C1A6D">
        <w:t xml:space="preserve"> </w:t>
      </w:r>
      <w:r w:rsidR="003C1A6D">
        <w:rPr>
          <w:rFonts w:hint="eastAsia"/>
        </w:rPr>
        <w:t>自己吃自己</w:t>
      </w:r>
    </w:p>
    <w:p w14:paraId="23A9F8FB" w14:textId="1010E9C6" w:rsidR="003C1A6D" w:rsidRDefault="003C1A6D" w:rsidP="00CC6F6B">
      <w:r>
        <w:rPr>
          <w:rFonts w:hint="eastAsia"/>
        </w:rPr>
        <w:t>错误</w:t>
      </w:r>
      <w:r>
        <w:rPr>
          <w:rFonts w:hint="eastAsia"/>
        </w:rPr>
        <w:t>3</w:t>
      </w:r>
      <w:r>
        <w:rPr>
          <w:rFonts w:hint="eastAsia"/>
        </w:rPr>
        <w:t>：</w:t>
      </w:r>
      <w:r>
        <w:rPr>
          <w:rFonts w:hint="eastAsia"/>
        </w:rPr>
        <w:t>1</w:t>
      </w:r>
      <w:r>
        <w:t xml:space="preserve"> </w:t>
      </w:r>
      <w:r>
        <w:rPr>
          <w:rFonts w:hint="eastAsia"/>
        </w:rPr>
        <w:t>1</w:t>
      </w:r>
      <w:r>
        <w:t xml:space="preserve"> </w:t>
      </w:r>
      <w:r>
        <w:rPr>
          <w:rFonts w:hint="eastAsia"/>
        </w:rPr>
        <w:t>3</w:t>
      </w:r>
      <w:r>
        <w:rPr>
          <w:rFonts w:hint="eastAsia"/>
        </w:rPr>
        <w:t>：由</w:t>
      </w:r>
      <w:r w:rsidR="008867B5">
        <w:rPr>
          <w:rFonts w:hint="eastAsia"/>
        </w:rPr>
        <w:t xml:space="preserve"> 2</w:t>
      </w:r>
      <w:r w:rsidR="008867B5">
        <w:t xml:space="preserve"> </w:t>
      </w:r>
      <w:r w:rsidR="008867B5">
        <w:rPr>
          <w:rFonts w:hint="eastAsia"/>
        </w:rPr>
        <w:t>1</w:t>
      </w:r>
      <w:r w:rsidR="008867B5">
        <w:t xml:space="preserve"> </w:t>
      </w:r>
      <w:r w:rsidR="008867B5">
        <w:rPr>
          <w:rFonts w:hint="eastAsia"/>
        </w:rPr>
        <w:t>2</w:t>
      </w:r>
      <w:r w:rsidR="008867B5">
        <w:rPr>
          <w:rFonts w:hint="eastAsia"/>
        </w:rPr>
        <w:t>和</w:t>
      </w:r>
      <w:r w:rsidR="008867B5">
        <w:rPr>
          <w:rFonts w:hint="eastAsia"/>
        </w:rPr>
        <w:t xml:space="preserve"> 2</w:t>
      </w:r>
      <w:r w:rsidR="008867B5">
        <w:t xml:space="preserve"> </w:t>
      </w:r>
      <w:r w:rsidR="008867B5">
        <w:rPr>
          <w:rFonts w:hint="eastAsia"/>
        </w:rPr>
        <w:t>2</w:t>
      </w:r>
      <w:r w:rsidR="008867B5">
        <w:t xml:space="preserve"> </w:t>
      </w:r>
      <w:r w:rsidR="008867B5">
        <w:rPr>
          <w:rFonts w:hint="eastAsia"/>
        </w:rPr>
        <w:t>3</w:t>
      </w:r>
      <w:r w:rsidR="008867B5">
        <w:rPr>
          <w:rFonts w:hint="eastAsia"/>
        </w:rPr>
        <w:t>可以知道</w:t>
      </w:r>
      <w:r w:rsidR="008867B5">
        <w:rPr>
          <w:rFonts w:hint="eastAsia"/>
        </w:rPr>
        <w:t>3</w:t>
      </w:r>
      <w:r w:rsidR="008867B5">
        <w:rPr>
          <w:rFonts w:hint="eastAsia"/>
        </w:rPr>
        <w:t>吃</w:t>
      </w:r>
      <w:r w:rsidR="008867B5">
        <w:rPr>
          <w:rFonts w:hint="eastAsia"/>
        </w:rPr>
        <w:t>1</w:t>
      </w:r>
      <w:r w:rsidR="008867B5">
        <w:rPr>
          <w:rFonts w:hint="eastAsia"/>
        </w:rPr>
        <w:t>。</w:t>
      </w:r>
    </w:p>
    <w:p w14:paraId="73E5144A" w14:textId="77777777" w:rsidR="00290E13" w:rsidRDefault="00290E13" w:rsidP="00CC6F6B"/>
    <w:p w14:paraId="4332A64C" w14:textId="5C792337" w:rsidR="00EA14C3" w:rsidRDefault="00290E13" w:rsidP="00EA14C3">
      <w:pPr>
        <w:pStyle w:val="30"/>
        <w:spacing w:before="229" w:after="229"/>
      </w:pPr>
      <w:r>
        <w:rPr>
          <w:rFonts w:hint="eastAsia"/>
        </w:rPr>
        <w:t>总结</w:t>
      </w:r>
    </w:p>
    <w:p w14:paraId="6DF168F7" w14:textId="042545AF" w:rsidR="001C6487" w:rsidRDefault="005537C7" w:rsidP="00EA14C3">
      <w:pPr>
        <w:pStyle w:val="a3"/>
        <w:ind w:firstLine="480"/>
      </w:pPr>
      <w:r>
        <w:rPr>
          <w:rFonts w:hint="eastAsia"/>
        </w:rPr>
        <w:t>工作情况：</w:t>
      </w:r>
    </w:p>
    <w:p w14:paraId="1B087B63" w14:textId="178FD6C8" w:rsidR="00312190" w:rsidRDefault="005304F8" w:rsidP="00EA14C3">
      <w:pPr>
        <w:pStyle w:val="a3"/>
        <w:ind w:firstLine="480"/>
      </w:pPr>
      <w:r>
        <w:rPr>
          <w:rFonts w:hint="eastAsia"/>
        </w:rPr>
        <w:t>本次总共在</w:t>
      </w:r>
      <w:proofErr w:type="spellStart"/>
      <w:r w:rsidR="00EC45EC">
        <w:rPr>
          <w:rFonts w:hint="eastAsia"/>
        </w:rPr>
        <w:t>POJ</w:t>
      </w:r>
      <w:proofErr w:type="spellEnd"/>
      <w:r w:rsidR="00EC45EC">
        <w:rPr>
          <w:rFonts w:hint="eastAsia"/>
        </w:rPr>
        <w:t>上完成了</w:t>
      </w:r>
      <w:r w:rsidR="00EC45EC">
        <w:rPr>
          <w:rFonts w:hint="eastAsia"/>
        </w:rPr>
        <w:t>18</w:t>
      </w:r>
      <w:r w:rsidR="00EC45EC">
        <w:rPr>
          <w:rFonts w:hint="eastAsia"/>
        </w:rPr>
        <w:t>道题目，</w:t>
      </w:r>
      <w:r w:rsidR="00D34CF9">
        <w:rPr>
          <w:rFonts w:hint="eastAsia"/>
        </w:rPr>
        <w:t>每个专题都至少完成了</w:t>
      </w:r>
      <w:r w:rsidR="00D34CF9">
        <w:rPr>
          <w:rFonts w:hint="eastAsia"/>
        </w:rPr>
        <w:t>2</w:t>
      </w:r>
      <w:r w:rsidR="00D34CF9">
        <w:rPr>
          <w:rFonts w:hint="eastAsia"/>
        </w:rPr>
        <w:t>道。</w:t>
      </w:r>
      <w:r w:rsidR="00B66784">
        <w:rPr>
          <w:rFonts w:hint="eastAsia"/>
        </w:rPr>
        <w:t>不够完善的地方是感觉整个课程时间比较短，题目的难度稍微有点偏高，最开始的时候想着完全靠自己思考把这些题目写完，发现时间不够。</w:t>
      </w:r>
      <w:r w:rsidR="00B33CB7">
        <w:rPr>
          <w:rFonts w:hint="eastAsia"/>
        </w:rPr>
        <w:t>所以独立思考的时间不是很够。</w:t>
      </w:r>
      <w:r w:rsidR="00ED3ED5">
        <w:rPr>
          <w:rFonts w:hint="eastAsia"/>
        </w:rPr>
        <w:t>最开始</w:t>
      </w:r>
      <w:r w:rsidR="00ED3ED5">
        <w:rPr>
          <w:rFonts w:hint="eastAsia"/>
        </w:rPr>
        <w:lastRenderedPageBreak/>
        <w:t>时尝试自己寻找思路，往往自己想到一个思路，</w:t>
      </w:r>
      <w:r w:rsidR="0024497C">
        <w:rPr>
          <w:rFonts w:hint="eastAsia"/>
        </w:rPr>
        <w:t>并觉得似乎是正确。但是</w:t>
      </w:r>
      <w:r w:rsidR="00276999">
        <w:rPr>
          <w:rFonts w:hint="eastAsia"/>
        </w:rPr>
        <w:t>继续往下就会发现走不通。</w:t>
      </w:r>
      <w:r w:rsidR="00B534F5">
        <w:rPr>
          <w:rFonts w:hint="eastAsia"/>
        </w:rPr>
        <w:t>这时候就觉得有点难受</w:t>
      </w:r>
      <w:r w:rsidR="000B303C">
        <w:rPr>
          <w:rFonts w:hint="eastAsia"/>
        </w:rPr>
        <w:t>，虽然想到一个思路的感觉还是蛮好的。</w:t>
      </w:r>
    </w:p>
    <w:p w14:paraId="5A5B5C69" w14:textId="21FDE716" w:rsidR="001F328E" w:rsidRDefault="001F328E" w:rsidP="00EA14C3">
      <w:pPr>
        <w:pStyle w:val="a3"/>
        <w:ind w:firstLine="480"/>
      </w:pPr>
      <w:r>
        <w:rPr>
          <w:rFonts w:hint="eastAsia"/>
        </w:rPr>
        <w:t>心得体会</w:t>
      </w:r>
      <w:r w:rsidR="003B1539">
        <w:rPr>
          <w:rFonts w:hint="eastAsia"/>
        </w:rPr>
        <w:t>：</w:t>
      </w:r>
    </w:p>
    <w:p w14:paraId="249706CB" w14:textId="4FB5B241" w:rsidR="005B5F66" w:rsidRDefault="004F7A28" w:rsidP="00EA14C3">
      <w:pPr>
        <w:pStyle w:val="a3"/>
        <w:ind w:firstLine="480"/>
      </w:pPr>
      <w:r>
        <w:rPr>
          <w:rFonts w:hint="eastAsia"/>
        </w:rPr>
        <w:t>上完这门课之后觉得这是一门非常好的课，很实在，干货十足。</w:t>
      </w:r>
      <w:r w:rsidR="008D21C7">
        <w:rPr>
          <w:rFonts w:hint="eastAsia"/>
        </w:rPr>
        <w:t>首先是见识到了很多新奇并且有趣的数据结构，这些数据结构</w:t>
      </w:r>
      <w:r w:rsidR="001733B9">
        <w:rPr>
          <w:rFonts w:hint="eastAsia"/>
        </w:rPr>
        <w:t>和平时课堂上学习的数据结构不太一样。</w:t>
      </w:r>
      <w:r w:rsidR="000B4414">
        <w:rPr>
          <w:rFonts w:hint="eastAsia"/>
        </w:rPr>
        <w:t>他们往往是针对一些特殊问题所提出来的</w:t>
      </w:r>
      <w:r w:rsidR="00E55A9C">
        <w:rPr>
          <w:rFonts w:hint="eastAsia"/>
        </w:rPr>
        <w:t>。</w:t>
      </w:r>
      <w:r w:rsidR="00815514">
        <w:rPr>
          <w:rFonts w:hint="eastAsia"/>
        </w:rPr>
        <w:t>针对这些数据结构的操作往往有一些非常新奇的效果。</w:t>
      </w:r>
      <w:r w:rsidR="005947F0">
        <w:rPr>
          <w:rFonts w:hint="eastAsia"/>
        </w:rPr>
        <w:t>第二是熟悉了算法和</w:t>
      </w:r>
      <w:r w:rsidR="00B53363">
        <w:rPr>
          <w:rFonts w:hint="eastAsia"/>
        </w:rPr>
        <w:t>加强了动手。</w:t>
      </w:r>
      <w:r w:rsidR="009B2567">
        <w:rPr>
          <w:rFonts w:hint="eastAsia"/>
        </w:rPr>
        <w:t>通过题目的训练</w:t>
      </w:r>
      <w:r w:rsidR="00CF2DE0">
        <w:rPr>
          <w:rFonts w:hint="eastAsia"/>
        </w:rPr>
        <w:t>，进一步的熟悉了一些经典的算法以及它们的实现</w:t>
      </w:r>
      <w:r w:rsidR="002E08E1">
        <w:rPr>
          <w:rFonts w:hint="eastAsia"/>
        </w:rPr>
        <w:t>，</w:t>
      </w:r>
      <w:r w:rsidR="00A57481">
        <w:rPr>
          <w:rFonts w:hint="eastAsia"/>
        </w:rPr>
        <w:t>体会到了算法在减少运算量，减小时间复杂度和空间复杂度方面的作用。</w:t>
      </w:r>
      <w:r w:rsidR="008F7155">
        <w:rPr>
          <w:rFonts w:hint="eastAsia"/>
        </w:rPr>
        <w:t>通过</w:t>
      </w:r>
      <w:r w:rsidR="00353A8A">
        <w:rPr>
          <w:rFonts w:hint="eastAsia"/>
        </w:rPr>
        <w:t>实际的去实现这些算法和数据结构，加强了动手能力。</w:t>
      </w:r>
      <w:r w:rsidR="005E1E0D">
        <w:rPr>
          <w:rFonts w:hint="eastAsia"/>
        </w:rPr>
        <w:t>第三，最后团队合作完成一个</w:t>
      </w:r>
      <w:proofErr w:type="spellStart"/>
      <w:r w:rsidR="005E1E0D">
        <w:rPr>
          <w:rFonts w:hint="eastAsia"/>
        </w:rPr>
        <w:t>ppt</w:t>
      </w:r>
      <w:proofErr w:type="spellEnd"/>
      <w:r w:rsidR="005E1E0D">
        <w:rPr>
          <w:rFonts w:hint="eastAsia"/>
        </w:rPr>
        <w:t>并且选派两人</w:t>
      </w:r>
      <w:r w:rsidR="00557AB6">
        <w:rPr>
          <w:rFonts w:hint="eastAsia"/>
        </w:rPr>
        <w:t>讲解，不仅锻炼了我的团队合作能力，一个团队里面一起做事情就应该相互多交流，才能更好的完成工作</w:t>
      </w:r>
      <w:r w:rsidR="00754D52">
        <w:rPr>
          <w:rFonts w:hint="eastAsia"/>
        </w:rPr>
        <w:t>。而且上去讲解也是一个比较锻炼胆量的事情。</w:t>
      </w:r>
    </w:p>
    <w:p w14:paraId="4531EC5B" w14:textId="5E6BF060" w:rsidR="00C66987" w:rsidRDefault="00022B95" w:rsidP="00EA14C3">
      <w:pPr>
        <w:pStyle w:val="a3"/>
        <w:ind w:firstLine="480"/>
      </w:pPr>
      <w:r>
        <w:rPr>
          <w:rFonts w:hint="eastAsia"/>
        </w:rPr>
        <w:t>意见和建议：</w:t>
      </w:r>
    </w:p>
    <w:p w14:paraId="2E48CF7F" w14:textId="371F41F4" w:rsidR="00EA14C3" w:rsidRDefault="00683CAC" w:rsidP="00EA14C3">
      <w:pPr>
        <w:pStyle w:val="a3"/>
        <w:ind w:firstLine="480"/>
      </w:pPr>
      <w:r>
        <w:rPr>
          <w:rFonts w:hint="eastAsia"/>
        </w:rPr>
        <w:t>我觉得这门课</w:t>
      </w:r>
      <w:r w:rsidR="00CD4096">
        <w:rPr>
          <w:rFonts w:hint="eastAsia"/>
        </w:rPr>
        <w:t>是一</w:t>
      </w:r>
      <w:r>
        <w:rPr>
          <w:rFonts w:hint="eastAsia"/>
        </w:rPr>
        <w:t>门非常好的课，学完之后感受收获了很多</w:t>
      </w:r>
      <w:r w:rsidR="001228C0">
        <w:rPr>
          <w:rFonts w:hint="eastAsia"/>
        </w:rPr>
        <w:t>，</w:t>
      </w:r>
      <w:r w:rsidR="00914E15">
        <w:rPr>
          <w:rFonts w:hint="eastAsia"/>
        </w:rPr>
        <w:t>强烈建议全年级推广</w:t>
      </w:r>
      <w:r w:rsidR="00E038BE">
        <w:rPr>
          <w:rFonts w:hint="eastAsia"/>
        </w:rPr>
        <w:t>。</w:t>
      </w:r>
    </w:p>
    <w:p w14:paraId="3FED6C48" w14:textId="38FE8D7A" w:rsidR="00EA14C3" w:rsidRPr="00780F14" w:rsidRDefault="00EA14C3" w:rsidP="00EA14C3">
      <w:pPr>
        <w:pStyle w:val="a3"/>
        <w:ind w:firstLine="480"/>
        <w:sectPr w:rsidR="00EA14C3" w:rsidRPr="00780F14" w:rsidSect="001A4F50">
          <w:headerReference w:type="default" r:id="rId29"/>
          <w:footerReference w:type="default" r:id="rId30"/>
          <w:footnotePr>
            <w:numRestart w:val="eachPage"/>
          </w:footnotePr>
          <w:pgSz w:w="11906" w:h="16838"/>
          <w:pgMar w:top="1702" w:right="1558" w:bottom="1418" w:left="1531" w:header="851" w:footer="992" w:gutter="0"/>
          <w:cols w:space="720"/>
          <w:docGrid w:type="linesAndChars" w:linePitch="459"/>
        </w:sectPr>
      </w:pPr>
    </w:p>
    <w:p w14:paraId="073201CB" w14:textId="47125BA5" w:rsidR="007178B3" w:rsidRDefault="007178B3" w:rsidP="007178B3">
      <w:pPr>
        <w:ind w:firstLineChars="200" w:firstLine="480"/>
      </w:pPr>
    </w:p>
    <w:tbl>
      <w:tblPr>
        <w:tblW w:w="9171" w:type="dxa"/>
        <w:jc w:val="center"/>
        <w:tblLayout w:type="fixed"/>
        <w:tblLook w:val="0000" w:firstRow="0" w:lastRow="0" w:firstColumn="0" w:lastColumn="0" w:noHBand="0" w:noVBand="0"/>
      </w:tblPr>
      <w:tblGrid>
        <w:gridCol w:w="9171"/>
      </w:tblGrid>
      <w:tr w:rsidR="007178B3" w14:paraId="30FA6123" w14:textId="77777777" w:rsidTr="003E17F9">
        <w:trPr>
          <w:jc w:val="center"/>
        </w:trPr>
        <w:tc>
          <w:tcPr>
            <w:tcW w:w="9171" w:type="dxa"/>
            <w:vAlign w:val="bottom"/>
          </w:tcPr>
          <w:p w14:paraId="247B806B" w14:textId="77777777" w:rsidR="007178B3" w:rsidRDefault="007178B3" w:rsidP="003E17F9">
            <w:pPr>
              <w:spacing w:line="300" w:lineRule="auto"/>
              <w:jc w:val="left"/>
              <w:rPr>
                <w:rFonts w:ascii="黑体" w:eastAsia="黑体" w:hAnsi="黑体"/>
                <w:sz w:val="28"/>
                <w:szCs w:val="28"/>
                <w:lang w:val="en-GB"/>
              </w:rPr>
            </w:pPr>
            <w:r>
              <w:rPr>
                <w:rFonts w:ascii="楷体" w:eastAsia="楷体" w:hAnsi="楷体" w:hint="eastAsia"/>
                <w:sz w:val="32"/>
                <w:szCs w:val="32"/>
              </w:rPr>
              <w:t>一、原创性声明</w:t>
            </w:r>
          </w:p>
        </w:tc>
      </w:tr>
      <w:tr w:rsidR="007178B3" w14:paraId="5A738F21" w14:textId="77777777" w:rsidTr="003E17F9">
        <w:trPr>
          <w:trHeight w:hRule="exact" w:val="3079"/>
          <w:jc w:val="center"/>
        </w:trPr>
        <w:tc>
          <w:tcPr>
            <w:tcW w:w="9171" w:type="dxa"/>
          </w:tcPr>
          <w:p w14:paraId="106D5482" w14:textId="4CE9C2F4" w:rsidR="007178B3" w:rsidRPr="00115FB4" w:rsidRDefault="007178B3" w:rsidP="003E17F9">
            <w:pPr>
              <w:spacing w:line="276" w:lineRule="auto"/>
              <w:rPr>
                <w:rFonts w:ascii="宋体" w:hAnsi="宋体" w:cs="宋体"/>
                <w:kern w:val="0"/>
              </w:rPr>
            </w:pPr>
            <w:r w:rsidRPr="00D04B5E">
              <w:rPr>
                <w:b/>
              </w:rPr>
              <w:t xml:space="preserve">    </w:t>
            </w:r>
            <w:r w:rsidRPr="00115FB4">
              <w:rPr>
                <w:rFonts w:ascii="宋体" w:hAnsi="宋体" w:cs="宋体"/>
                <w:kern w:val="0"/>
              </w:rPr>
              <w:t>本人郑重声明本报告内容，是由作者本人独立完成的。有关观点、方法、数据和文献等的引用已在文中指出。除文中已注明引用的内容外，本报告不包含任何其他个人或集体已经公开发表的作品成果，不存在</w:t>
            </w:r>
            <w:r>
              <w:rPr>
                <w:rFonts w:ascii="宋体" w:hAnsi="宋体" w:cs="宋体"/>
                <w:kern w:val="0"/>
              </w:rPr>
              <w:t>剽窃、</w:t>
            </w:r>
            <w:r w:rsidRPr="00115FB4">
              <w:rPr>
                <w:rFonts w:ascii="宋体" w:hAnsi="宋体" w:cs="宋体"/>
                <w:kern w:val="0"/>
              </w:rPr>
              <w:t xml:space="preserve">抄袭行为。 </w:t>
            </w:r>
          </w:p>
          <w:p w14:paraId="4D4FBC11" w14:textId="2467CCB8" w:rsidR="007178B3" w:rsidRPr="00D04B5E" w:rsidRDefault="007178B3" w:rsidP="003E17F9">
            <w:pPr>
              <w:spacing w:line="276" w:lineRule="auto"/>
              <w:ind w:firstLineChars="177" w:firstLine="425"/>
            </w:pPr>
            <w:r w:rsidRPr="00D04B5E">
              <w:rPr>
                <w:rFonts w:hint="eastAsia"/>
              </w:rPr>
              <w:t>特此声明！</w:t>
            </w:r>
          </w:p>
          <w:p w14:paraId="06EEC4E7" w14:textId="5F7EA16C" w:rsidR="007178B3" w:rsidRDefault="007178B3" w:rsidP="003E17F9">
            <w:pPr>
              <w:wordWrap w:val="0"/>
              <w:spacing w:line="276" w:lineRule="auto"/>
              <w:ind w:right="238" w:firstLineChars="177" w:firstLine="426"/>
              <w:jc w:val="right"/>
              <w:rPr>
                <w:b/>
                <w:color w:val="FF0000"/>
              </w:rPr>
            </w:pPr>
            <w:r>
              <w:rPr>
                <w:rFonts w:hint="eastAsia"/>
                <w:b/>
                <w:lang w:val="en-GB"/>
              </w:rPr>
              <w:t>作者签字</w:t>
            </w:r>
            <w:r>
              <w:rPr>
                <w:b/>
              </w:rPr>
              <w:t xml:space="preserve">:                   </w:t>
            </w:r>
          </w:p>
          <w:p w14:paraId="1104748A" w14:textId="68C46F05" w:rsidR="007178B3" w:rsidRDefault="007178B3" w:rsidP="003E17F9">
            <w:pPr>
              <w:spacing w:line="276" w:lineRule="auto"/>
              <w:ind w:firstLineChars="177" w:firstLine="426"/>
              <w:rPr>
                <w:b/>
                <w:color w:val="FF0000"/>
              </w:rPr>
            </w:pPr>
          </w:p>
          <w:p w14:paraId="72F78275" w14:textId="77777777" w:rsidR="007178B3" w:rsidRDefault="007178B3" w:rsidP="003E17F9">
            <w:pPr>
              <w:spacing w:line="276" w:lineRule="auto"/>
              <w:ind w:firstLineChars="177" w:firstLine="426"/>
              <w:rPr>
                <w:b/>
                <w:color w:val="FF0000"/>
              </w:rPr>
            </w:pPr>
          </w:p>
          <w:p w14:paraId="1C54C8C7" w14:textId="77777777" w:rsidR="007178B3" w:rsidRDefault="007178B3" w:rsidP="003E17F9">
            <w:pPr>
              <w:spacing w:line="276" w:lineRule="auto"/>
              <w:ind w:firstLineChars="177" w:firstLine="426"/>
              <w:rPr>
                <w:b/>
                <w:color w:val="FF0000"/>
              </w:rPr>
            </w:pPr>
          </w:p>
          <w:p w14:paraId="7BA740F2" w14:textId="77777777" w:rsidR="007178B3" w:rsidRPr="00115FB4" w:rsidRDefault="007178B3" w:rsidP="003E17F9">
            <w:pPr>
              <w:spacing w:line="276" w:lineRule="auto"/>
              <w:ind w:firstLineChars="177" w:firstLine="426"/>
              <w:rPr>
                <w:b/>
                <w:color w:val="FF0000"/>
              </w:rPr>
            </w:pPr>
          </w:p>
        </w:tc>
      </w:tr>
    </w:tbl>
    <w:p w14:paraId="1E46D1B6" w14:textId="77777777" w:rsidR="007178B3" w:rsidRDefault="007178B3" w:rsidP="007178B3">
      <w:pPr>
        <w:spacing w:line="40" w:lineRule="exact"/>
      </w:pPr>
    </w:p>
    <w:p w14:paraId="1DE7FC1A" w14:textId="77777777" w:rsidR="007178B3" w:rsidRDefault="007178B3" w:rsidP="007178B3">
      <w:pPr>
        <w:spacing w:line="40" w:lineRule="exact"/>
      </w:pPr>
    </w:p>
    <w:p w14:paraId="67BF21C6" w14:textId="77777777" w:rsidR="007178B3" w:rsidRDefault="007178B3" w:rsidP="007178B3">
      <w:pPr>
        <w:spacing w:line="40" w:lineRule="exact"/>
      </w:pPr>
    </w:p>
    <w:p w14:paraId="2A7F88D7" w14:textId="77777777" w:rsidR="007178B3" w:rsidRDefault="007178B3" w:rsidP="007178B3">
      <w:pPr>
        <w:spacing w:line="40" w:lineRule="exact"/>
      </w:pPr>
    </w:p>
    <w:p w14:paraId="79B166C2" w14:textId="77777777" w:rsidR="007178B3" w:rsidRPr="007E4BEA" w:rsidRDefault="007178B3" w:rsidP="007178B3">
      <w:pPr>
        <w:spacing w:line="20" w:lineRule="exact"/>
      </w:pPr>
    </w:p>
    <w:p w14:paraId="25C02BB2" w14:textId="276269F9" w:rsidR="00066029" w:rsidRDefault="006E3352" w:rsidP="007178B3">
      <w:pPr>
        <w:spacing w:line="40" w:lineRule="exact"/>
      </w:pPr>
      <w:r>
        <w:rPr>
          <w:noProof/>
        </w:rPr>
        <mc:AlternateContent>
          <mc:Choice Requires="wps">
            <w:drawing>
              <wp:anchor distT="4294967294" distB="4294967294" distL="114300" distR="114300" simplePos="0" relativeHeight="251663872" behindDoc="0" locked="0" layoutInCell="1" allowOverlap="1" wp14:anchorId="7D434653" wp14:editId="20DCD582">
                <wp:simplePos x="0" y="0"/>
                <wp:positionH relativeFrom="column">
                  <wp:posOffset>895350</wp:posOffset>
                </wp:positionH>
                <wp:positionV relativeFrom="paragraph">
                  <wp:posOffset>9697084</wp:posOffset>
                </wp:positionV>
                <wp:extent cx="5760085" cy="0"/>
                <wp:effectExtent l="0" t="19050" r="12065" b="0"/>
                <wp:wrapNone/>
                <wp:docPr id="25" name="Line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760085" cy="0"/>
                        </a:xfrm>
                        <a:prstGeom prst="line">
                          <a:avLst/>
                        </a:prstGeom>
                        <a:noFill/>
                        <a:ln w="38100" cmpd="dbl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line w14:anchorId="6BCB37B5" id="Line 18" o:spid="_x0000_s1026" style="position:absolute;left:0;text-align:left;z-index:251663872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from="70.5pt,763.55pt" to="524.05pt,763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" strokeweight="3pt">
                <v:stroke linestyle="thinThin"/>
              </v:line>
            </w:pict>
          </mc:Fallback>
        </mc:AlternateContent>
      </w:r>
    </w:p>
    <w:tbl>
      <w:tblPr>
        <w:tblW w:w="9214" w:type="dxa"/>
        <w:tblInd w:w="-142" w:type="dxa"/>
        <w:tblLayout w:type="fixed"/>
        <w:tblLook w:val="0000" w:firstRow="0" w:lastRow="0" w:firstColumn="0" w:lastColumn="0" w:noHBand="0" w:noVBand="0"/>
      </w:tblPr>
      <w:tblGrid>
        <w:gridCol w:w="9214"/>
      </w:tblGrid>
      <w:tr w:rsidR="00066029" w14:paraId="1902D955" w14:textId="77777777" w:rsidTr="00066029">
        <w:tc>
          <w:tcPr>
            <w:tcW w:w="9214" w:type="dxa"/>
            <w:vAlign w:val="bottom"/>
          </w:tcPr>
          <w:p w14:paraId="2D650F25" w14:textId="7BB354B9" w:rsidR="00066029" w:rsidRDefault="00066029" w:rsidP="00A30D48">
            <w:pPr>
              <w:spacing w:line="300" w:lineRule="auto"/>
              <w:jc w:val="left"/>
              <w:rPr>
                <w:rFonts w:ascii="黑体" w:eastAsia="黑体" w:hAnsi="黑体"/>
                <w:sz w:val="28"/>
                <w:szCs w:val="28"/>
                <w:lang w:val="en-GB"/>
              </w:rPr>
            </w:pPr>
            <w:r>
              <w:rPr>
                <w:rFonts w:ascii="楷体" w:eastAsia="楷体" w:hAnsi="楷体" w:hint="eastAsia"/>
                <w:sz w:val="32"/>
                <w:szCs w:val="32"/>
              </w:rPr>
              <w:t>二、对课程设计的学术评语（教师填写</w:t>
            </w:r>
            <w:r>
              <w:rPr>
                <w:rFonts w:ascii="楷体" w:eastAsia="楷体" w:hAnsi="楷体"/>
                <w:sz w:val="32"/>
                <w:szCs w:val="32"/>
              </w:rPr>
              <w:t>）</w:t>
            </w:r>
          </w:p>
        </w:tc>
      </w:tr>
      <w:tr w:rsidR="00066029" w:rsidRPr="00A42581" w14:paraId="5DB817D8" w14:textId="77777777" w:rsidTr="00066029">
        <w:trPr>
          <w:trHeight w:hRule="exact" w:val="3093"/>
        </w:trPr>
        <w:tc>
          <w:tcPr>
            <w:tcW w:w="9214" w:type="dxa"/>
          </w:tcPr>
          <w:p w14:paraId="604F4FDF" w14:textId="6F9E9641" w:rsidR="00066029" w:rsidRPr="00A42581" w:rsidRDefault="00066029" w:rsidP="00066029">
            <w:pPr>
              <w:spacing w:line="276" w:lineRule="auto"/>
              <w:ind w:firstLineChars="100" w:firstLine="281"/>
              <w:rPr>
                <w:b/>
                <w:color w:val="FF0000"/>
                <w:sz w:val="28"/>
                <w:lang w:val="en-GB"/>
              </w:rPr>
            </w:pPr>
            <w:r w:rsidRPr="00A42581">
              <w:rPr>
                <w:b/>
                <w:color w:val="FF0000"/>
                <w:sz w:val="28"/>
              </w:rPr>
              <w:t xml:space="preserve"> </w:t>
            </w:r>
            <w:r w:rsidRPr="00362615">
              <w:rPr>
                <w:rFonts w:ascii="HAKUYOGuiFanZi3500" w:eastAsia="HAKUYOGuiFanZi3500" w:hAnsi="HAKUYOGuiFanZi3500" w:cs="HAKUYOGuiFanZi3500"/>
                <w:b/>
                <w:color w:val="FF0000"/>
                <w:sz w:val="28"/>
              </w:rPr>
              <w:t xml:space="preserve">  </w:t>
            </w:r>
          </w:p>
        </w:tc>
      </w:tr>
      <w:tr w:rsidR="00066029" w14:paraId="5A5AB85A" w14:textId="77777777" w:rsidTr="00066029">
        <w:trPr>
          <w:trHeight w:val="702"/>
        </w:trPr>
        <w:tc>
          <w:tcPr>
            <w:tcW w:w="9214" w:type="dxa"/>
            <w:vAlign w:val="bottom"/>
          </w:tcPr>
          <w:p w14:paraId="7A77A0A4" w14:textId="77777777" w:rsidR="00066029" w:rsidRDefault="00066029" w:rsidP="003E17F9">
            <w:pPr>
              <w:spacing w:line="360" w:lineRule="auto"/>
              <w:rPr>
                <w:rFonts w:ascii="Cambria Math" w:hAnsi="Cambria Math"/>
                <w:lang w:val="en-GB"/>
              </w:rPr>
            </w:pPr>
            <w:r>
              <w:rPr>
                <w:rFonts w:ascii="楷体" w:eastAsia="楷体" w:hAnsi="楷体" w:hint="eastAsia"/>
                <w:sz w:val="32"/>
                <w:szCs w:val="32"/>
              </w:rPr>
              <w:t>三、对课程设计的评分（教师填写</w:t>
            </w:r>
            <w:r>
              <w:rPr>
                <w:rFonts w:ascii="楷体" w:eastAsia="楷体" w:hAnsi="楷体"/>
                <w:sz w:val="32"/>
                <w:szCs w:val="32"/>
              </w:rPr>
              <w:t>）</w:t>
            </w:r>
          </w:p>
        </w:tc>
      </w:tr>
      <w:tr w:rsidR="00066029" w14:paraId="6BC662F5" w14:textId="77777777" w:rsidTr="00066029">
        <w:trPr>
          <w:trHeight w:hRule="exact" w:val="3425"/>
        </w:trPr>
        <w:tc>
          <w:tcPr>
            <w:tcW w:w="9214" w:type="dxa"/>
          </w:tcPr>
          <w:p w14:paraId="655F2970" w14:textId="77777777" w:rsidR="00066029" w:rsidRPr="00D04B5E" w:rsidRDefault="00066029" w:rsidP="003E17F9">
            <w:pPr>
              <w:spacing w:line="120" w:lineRule="auto"/>
              <w:ind w:firstLineChars="177" w:firstLine="195"/>
              <w:rPr>
                <w:sz w:val="11"/>
                <w:lang w:val="en-GB"/>
              </w:rPr>
            </w:pPr>
          </w:p>
          <w:tbl>
            <w:tblPr>
              <w:tblW w:w="0" w:type="auto"/>
              <w:tblInd w:w="562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000" w:firstRow="0" w:lastRow="0" w:firstColumn="0" w:lastColumn="0" w:noHBand="0" w:noVBand="0"/>
            </w:tblPr>
            <w:tblGrid>
              <w:gridCol w:w="1949"/>
              <w:gridCol w:w="1949"/>
              <w:gridCol w:w="1949"/>
              <w:gridCol w:w="1949"/>
            </w:tblGrid>
            <w:tr w:rsidR="00066029" w14:paraId="127A153F" w14:textId="77777777" w:rsidTr="003E17F9">
              <w:trPr>
                <w:trHeight w:val="1244"/>
              </w:trPr>
              <w:tc>
                <w:tcPr>
                  <w:tcW w:w="1949" w:type="dxa"/>
                  <w:vAlign w:val="center"/>
                </w:tcPr>
                <w:p w14:paraId="0EC5983D" w14:textId="77777777" w:rsidR="00066029" w:rsidRDefault="00066029" w:rsidP="003E17F9">
                  <w:pPr>
                    <w:jc w:val="center"/>
                    <w:rPr>
                      <w:rFonts w:ascii="楷体" w:eastAsia="楷体" w:hAnsi="楷体"/>
                      <w:sz w:val="28"/>
                      <w:szCs w:val="28"/>
                    </w:rPr>
                  </w:pPr>
                  <w:r>
                    <w:rPr>
                      <w:rFonts w:ascii="楷体" w:eastAsia="楷体" w:hAnsi="楷体" w:hint="eastAsia"/>
                      <w:sz w:val="28"/>
                      <w:szCs w:val="28"/>
                    </w:rPr>
                    <w:t>评分项目</w:t>
                  </w:r>
                </w:p>
                <w:p w14:paraId="4D6E1AE0" w14:textId="77777777" w:rsidR="00066029" w:rsidRDefault="00066029" w:rsidP="003E17F9">
                  <w:pPr>
                    <w:jc w:val="center"/>
                    <w:rPr>
                      <w:rFonts w:ascii="楷体" w:eastAsia="楷体" w:hAnsi="楷体"/>
                      <w:sz w:val="28"/>
                      <w:szCs w:val="28"/>
                    </w:rPr>
                  </w:pPr>
                  <w:r>
                    <w:rPr>
                      <w:rFonts w:ascii="楷体" w:eastAsia="楷体" w:hAnsi="楷体" w:hint="eastAsia"/>
                      <w:sz w:val="28"/>
                      <w:szCs w:val="28"/>
                    </w:rPr>
                    <w:t>（分值）</w:t>
                  </w:r>
                </w:p>
              </w:tc>
              <w:tc>
                <w:tcPr>
                  <w:tcW w:w="1949" w:type="dxa"/>
                  <w:vAlign w:val="center"/>
                </w:tcPr>
                <w:p w14:paraId="1409DE7E" w14:textId="77777777" w:rsidR="00066029" w:rsidRDefault="00066029" w:rsidP="003E17F9">
                  <w:pPr>
                    <w:jc w:val="center"/>
                    <w:rPr>
                      <w:rFonts w:ascii="楷体" w:eastAsia="楷体" w:hAnsi="楷体"/>
                      <w:sz w:val="28"/>
                      <w:szCs w:val="28"/>
                    </w:rPr>
                  </w:pPr>
                  <w:r>
                    <w:rPr>
                      <w:rFonts w:ascii="楷体" w:eastAsia="楷体" w:hAnsi="楷体" w:hint="eastAsia"/>
                      <w:sz w:val="28"/>
                      <w:szCs w:val="28"/>
                    </w:rPr>
                    <w:t>报告撰写</w:t>
                  </w:r>
                </w:p>
                <w:p w14:paraId="59A93674" w14:textId="77777777" w:rsidR="00066029" w:rsidRDefault="00066029" w:rsidP="003E17F9">
                  <w:pPr>
                    <w:jc w:val="center"/>
                    <w:rPr>
                      <w:rFonts w:ascii="楷体" w:eastAsia="楷体" w:hAnsi="楷体"/>
                      <w:sz w:val="28"/>
                      <w:szCs w:val="28"/>
                    </w:rPr>
                  </w:pPr>
                  <w:r>
                    <w:rPr>
                      <w:rFonts w:ascii="楷体" w:eastAsia="楷体" w:hAnsi="楷体" w:hint="eastAsia"/>
                      <w:sz w:val="28"/>
                      <w:szCs w:val="28"/>
                    </w:rPr>
                    <w:t>（30分）</w:t>
                  </w:r>
                </w:p>
              </w:tc>
              <w:tc>
                <w:tcPr>
                  <w:tcW w:w="1949" w:type="dxa"/>
                  <w:vAlign w:val="center"/>
                </w:tcPr>
                <w:p w14:paraId="4B9AE033" w14:textId="77777777" w:rsidR="00066029" w:rsidRDefault="00066029" w:rsidP="003E17F9">
                  <w:pPr>
                    <w:jc w:val="center"/>
                    <w:rPr>
                      <w:rFonts w:ascii="楷体" w:eastAsia="楷体" w:hAnsi="楷体"/>
                      <w:sz w:val="28"/>
                      <w:szCs w:val="28"/>
                    </w:rPr>
                  </w:pPr>
                  <w:proofErr w:type="gramStart"/>
                  <w:r>
                    <w:rPr>
                      <w:rFonts w:ascii="楷体" w:eastAsia="楷体" w:hAnsi="楷体" w:hint="eastAsia"/>
                      <w:sz w:val="28"/>
                      <w:szCs w:val="28"/>
                    </w:rPr>
                    <w:t>课设过程</w:t>
                  </w:r>
                  <w:proofErr w:type="gramEnd"/>
                </w:p>
                <w:p w14:paraId="0F97D920" w14:textId="77777777" w:rsidR="00066029" w:rsidRDefault="00066029" w:rsidP="003E17F9">
                  <w:pPr>
                    <w:jc w:val="center"/>
                    <w:rPr>
                      <w:rFonts w:ascii="楷体" w:eastAsia="楷体" w:hAnsi="楷体"/>
                      <w:sz w:val="28"/>
                      <w:szCs w:val="28"/>
                    </w:rPr>
                  </w:pPr>
                  <w:r>
                    <w:rPr>
                      <w:rFonts w:ascii="楷体" w:eastAsia="楷体" w:hAnsi="楷体" w:hint="eastAsia"/>
                      <w:sz w:val="28"/>
                      <w:szCs w:val="28"/>
                    </w:rPr>
                    <w:t>（70分）</w:t>
                  </w:r>
                </w:p>
              </w:tc>
              <w:tc>
                <w:tcPr>
                  <w:tcW w:w="1949" w:type="dxa"/>
                  <w:vAlign w:val="center"/>
                </w:tcPr>
                <w:p w14:paraId="4F7156DF" w14:textId="77777777" w:rsidR="00066029" w:rsidRDefault="00066029" w:rsidP="003E17F9">
                  <w:pPr>
                    <w:jc w:val="center"/>
                    <w:rPr>
                      <w:rFonts w:ascii="楷体" w:eastAsia="楷体" w:hAnsi="楷体"/>
                      <w:sz w:val="28"/>
                      <w:szCs w:val="28"/>
                    </w:rPr>
                  </w:pPr>
                  <w:r>
                    <w:rPr>
                      <w:rFonts w:ascii="楷体" w:eastAsia="楷体" w:hAnsi="楷体" w:hint="eastAsia"/>
                      <w:sz w:val="28"/>
                      <w:szCs w:val="28"/>
                    </w:rPr>
                    <w:t>最终评定</w:t>
                  </w:r>
                </w:p>
                <w:p w14:paraId="4A1E9655" w14:textId="77777777" w:rsidR="00066029" w:rsidRDefault="00066029" w:rsidP="003E17F9">
                  <w:pPr>
                    <w:jc w:val="center"/>
                    <w:rPr>
                      <w:rFonts w:ascii="楷体" w:eastAsia="楷体" w:hAnsi="楷体"/>
                      <w:sz w:val="28"/>
                      <w:szCs w:val="28"/>
                    </w:rPr>
                  </w:pPr>
                  <w:r>
                    <w:rPr>
                      <w:rFonts w:ascii="楷体" w:eastAsia="楷体" w:hAnsi="楷体" w:hint="eastAsia"/>
                      <w:sz w:val="28"/>
                      <w:szCs w:val="28"/>
                    </w:rPr>
                    <w:t>（100分）</w:t>
                  </w:r>
                </w:p>
              </w:tc>
            </w:tr>
            <w:tr w:rsidR="00066029" w14:paraId="677417B1" w14:textId="77777777" w:rsidTr="003E17F9">
              <w:trPr>
                <w:trHeight w:val="1133"/>
              </w:trPr>
              <w:tc>
                <w:tcPr>
                  <w:tcW w:w="1949" w:type="dxa"/>
                  <w:vAlign w:val="center"/>
                </w:tcPr>
                <w:p w14:paraId="708DC79C" w14:textId="77777777" w:rsidR="00066029" w:rsidRDefault="00066029" w:rsidP="003E17F9">
                  <w:pPr>
                    <w:jc w:val="center"/>
                  </w:pPr>
                  <w:r>
                    <w:rPr>
                      <w:rFonts w:ascii="楷体" w:eastAsia="楷体" w:hAnsi="楷体" w:hint="eastAsia"/>
                      <w:sz w:val="28"/>
                      <w:szCs w:val="28"/>
                    </w:rPr>
                    <w:t>得分</w:t>
                  </w:r>
                </w:p>
              </w:tc>
              <w:tc>
                <w:tcPr>
                  <w:tcW w:w="1949" w:type="dxa"/>
                  <w:vAlign w:val="center"/>
                </w:tcPr>
                <w:p w14:paraId="0A2F8E95" w14:textId="2032316A" w:rsidR="00066029" w:rsidRPr="002E612D" w:rsidRDefault="00066029" w:rsidP="003E17F9">
                  <w:pPr>
                    <w:jc w:val="center"/>
                    <w:rPr>
                      <w:rFonts w:ascii="楷体" w:eastAsia="楷体" w:hAnsi="楷体"/>
                      <w:sz w:val="28"/>
                    </w:rPr>
                  </w:pPr>
                </w:p>
              </w:tc>
              <w:tc>
                <w:tcPr>
                  <w:tcW w:w="1949" w:type="dxa"/>
                  <w:vAlign w:val="center"/>
                </w:tcPr>
                <w:p w14:paraId="5D7D949D" w14:textId="33E60513" w:rsidR="00066029" w:rsidRPr="002E612D" w:rsidRDefault="00066029" w:rsidP="003E17F9">
                  <w:pPr>
                    <w:jc w:val="center"/>
                    <w:rPr>
                      <w:rFonts w:ascii="楷体" w:eastAsia="楷体" w:hAnsi="楷体"/>
                      <w:sz w:val="28"/>
                    </w:rPr>
                  </w:pPr>
                </w:p>
              </w:tc>
              <w:tc>
                <w:tcPr>
                  <w:tcW w:w="1949" w:type="dxa"/>
                  <w:vAlign w:val="center"/>
                </w:tcPr>
                <w:p w14:paraId="35BB2480" w14:textId="200E0A95" w:rsidR="00066029" w:rsidRPr="0078384B" w:rsidRDefault="00066029" w:rsidP="003E17F9">
                  <w:pPr>
                    <w:jc w:val="center"/>
                    <w:rPr>
                      <w:color w:val="0000FF"/>
                      <w:sz w:val="28"/>
                    </w:rPr>
                  </w:pPr>
                </w:p>
              </w:tc>
            </w:tr>
          </w:tbl>
          <w:p w14:paraId="6BBDCF4B" w14:textId="77777777" w:rsidR="00066029" w:rsidRDefault="00066029" w:rsidP="003E17F9">
            <w:pPr>
              <w:ind w:firstLineChars="177" w:firstLine="425"/>
              <w:rPr>
                <w:lang w:val="en-GB"/>
              </w:rPr>
            </w:pPr>
          </w:p>
        </w:tc>
      </w:tr>
      <w:tr w:rsidR="00066029" w14:paraId="10F529CC" w14:textId="77777777" w:rsidTr="00066029">
        <w:trPr>
          <w:trHeight w:val="694"/>
        </w:trPr>
        <w:tc>
          <w:tcPr>
            <w:tcW w:w="9214" w:type="dxa"/>
            <w:vAlign w:val="bottom"/>
          </w:tcPr>
          <w:p w14:paraId="34CF54CE" w14:textId="081D31BF" w:rsidR="00066029" w:rsidRDefault="00066029" w:rsidP="00066029">
            <w:pPr>
              <w:wordWrap w:val="0"/>
              <w:spacing w:line="300" w:lineRule="auto"/>
              <w:jc w:val="right"/>
              <w:rPr>
                <w:rFonts w:ascii="Cambria Math" w:hAnsi="Cambria Math"/>
                <w:lang w:val="en-GB"/>
              </w:rPr>
            </w:pPr>
            <w:r>
              <w:rPr>
                <w:rFonts w:hint="eastAsia"/>
                <w:b/>
              </w:rPr>
              <w:t xml:space="preserve">             </w:t>
            </w:r>
            <w:r>
              <w:rPr>
                <w:rFonts w:hint="eastAsia"/>
                <w:b/>
                <w:lang w:val="en-GB"/>
              </w:rPr>
              <w:t>指导教师签字</w:t>
            </w:r>
            <w:r>
              <w:rPr>
                <w:b/>
              </w:rPr>
              <w:t>:</w:t>
            </w:r>
            <w:r>
              <w:rPr>
                <w:rFonts w:hint="eastAsia"/>
                <w:b/>
              </w:rPr>
              <w:t xml:space="preserve"> </w:t>
            </w:r>
            <w:r>
              <w:rPr>
                <w:rFonts w:hint="eastAsia"/>
                <w:b/>
                <w:u w:val="single"/>
              </w:rPr>
              <w:t xml:space="preserve">                  </w:t>
            </w:r>
            <w:r>
              <w:rPr>
                <w:rFonts w:hint="eastAsia"/>
                <w:b/>
              </w:rPr>
              <w:t xml:space="preserve"> </w:t>
            </w:r>
            <w:r>
              <w:rPr>
                <w:b/>
              </w:rPr>
              <w:t xml:space="preserve">      </w:t>
            </w:r>
            <w:r>
              <w:rPr>
                <w:rFonts w:hint="eastAsia"/>
                <w:b/>
              </w:rPr>
              <w:t xml:space="preserve">      </w:t>
            </w:r>
          </w:p>
        </w:tc>
      </w:tr>
    </w:tbl>
    <w:p w14:paraId="05884808" w14:textId="291304F4" w:rsidR="007178B3" w:rsidRPr="00066029" w:rsidRDefault="007178B3" w:rsidP="00066029">
      <w:pPr>
        <w:jc w:val="center"/>
      </w:pPr>
    </w:p>
    <w:sectPr w:rsidR="007178B3" w:rsidRPr="00066029" w:rsidSect="007178B3">
      <w:headerReference w:type="default" r:id="rId31"/>
      <w:footerReference w:type="default" r:id="rId32"/>
      <w:footnotePr>
        <w:numRestart w:val="eachPage"/>
      </w:footnotePr>
      <w:pgSz w:w="11906" w:h="16838"/>
      <w:pgMar w:top="1843" w:right="1416" w:bottom="1418" w:left="1531" w:header="851" w:footer="992" w:gutter="0"/>
      <w:cols w:space="720"/>
      <w:docGrid w:type="linesAndChars" w:linePitch="45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5BC7CC8" w14:textId="77777777" w:rsidR="006176A7" w:rsidRDefault="006176A7">
      <w:r>
        <w:separator/>
      </w:r>
    </w:p>
  </w:endnote>
  <w:endnote w:type="continuationSeparator" w:id="0">
    <w:p w14:paraId="7C55FA00" w14:textId="77777777" w:rsidR="006176A7" w:rsidRDefault="006176A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  <w:embedRegular r:id="rId1" w:subsetted="1" w:fontKey="{AF5D245E-FD5C-4F31-A780-651BBC2591C7}"/>
  </w:font>
  <w:font w:name="仿宋_GB2312">
    <w:altName w:val="仿宋"/>
    <w:charset w:val="86"/>
    <w:family w:val="modern"/>
    <w:pitch w:val="fixed"/>
    <w:sig w:usb0="00000001" w:usb1="080E0000" w:usb2="00000010" w:usb3="00000000" w:csb0="00040000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  <w:embedRegular r:id="rId2" w:subsetted="1" w:fontKey="{1BAA3BC9-16F0-4D06-B638-937FC43F802B}"/>
    <w:embedBold r:id="rId3" w:subsetted="1" w:fontKey="{8D9441B5-5CC6-4129-92D5-A5641039ACD5}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  <w:embedItalic r:id="rId4" w:subsetted="1" w:fontKey="{A656987B-775B-4613-9764-B65647ADA9A4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BoldItalic r:id="rId5" w:subsetted="1" w:fontKey="{95B5C839-784A-4A49-BCF8-8CB333562DBE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  <w:embedRegular r:id="rId6" w:subsetted="1" w:fontKey="{AA871D3F-4BF9-4464-8D84-5632B1907BCD}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  <w:embedBold r:id="rId7" w:subsetted="1" w:fontKey="{78952AE0-0D30-4A06-A61B-E972D5FEBCB0}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  <w:embedRegular r:id="rId8" w:subsetted="1" w:fontKey="{89C56489-1ABE-4AC8-B1B8-C21FC89CD0F8}"/>
    <w:embedBold r:id="rId9" w:subsetted="1" w:fontKey="{10A34C09-1526-48E2-99A1-4C3E2EA37D94}"/>
  </w:font>
  <w:font w:name="HAKUYOGuiFanZi3500">
    <w:altName w:val="Malgun Gothic Semilight"/>
    <w:charset w:val="86"/>
    <w:family w:val="auto"/>
    <w:pitch w:val="variable"/>
    <w:sig w:usb0="00000000" w:usb1="E9DFFFFF" w:usb2="0000003F" w:usb3="00000000" w:csb0="003F00FF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B3D2197" w14:textId="5312E617" w:rsidR="00F6035B" w:rsidRDefault="00F6035B">
    <w:pPr>
      <w:pStyle w:val="affa"/>
      <w:jc w:val="center"/>
    </w:pPr>
    <w:r>
      <w:rPr>
        <w:noProof/>
      </w:rPr>
      <mc:AlternateContent>
        <mc:Choice Requires="wps">
          <w:drawing>
            <wp:anchor distT="4294967295" distB="4294967295" distL="114300" distR="114300" simplePos="0" relativeHeight="251653120" behindDoc="0" locked="0" layoutInCell="1" allowOverlap="1" wp14:anchorId="453FB61D" wp14:editId="500C2E37">
              <wp:simplePos x="0" y="0"/>
              <wp:positionH relativeFrom="column">
                <wp:posOffset>-106045</wp:posOffset>
              </wp:positionH>
              <wp:positionV relativeFrom="paragraph">
                <wp:posOffset>-47626</wp:posOffset>
              </wp:positionV>
              <wp:extent cx="5829300" cy="0"/>
              <wp:effectExtent l="0" t="0" r="0" b="0"/>
              <wp:wrapNone/>
              <wp:docPr id="11" name="Line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82930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1="http://schemas.microsoft.com/office/drawing/2015/9/8/chartex">
          <w:pict>
            <v:line w14:anchorId="2496AE84" id="Line 5" o:spid="_x0000_s1026" style="position:absolute;left:0;text-align:left;z-index:251653120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8.35pt,-3.75pt" to="450.65pt,-3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"/>
          </w:pict>
        </mc:Fallback>
      </mc:AlternateContent>
    </w:r>
    <w:r>
      <w:fldChar w:fldCharType="begin"/>
    </w:r>
    <w:r>
      <w:instrText>PAGE   \* MERGEFORMAT</w:instrText>
    </w:r>
    <w:r>
      <w:fldChar w:fldCharType="separate"/>
    </w:r>
    <w:r w:rsidR="00BE779B">
      <w:rPr>
        <w:noProof/>
      </w:rPr>
      <w:t>I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C07BB0B" w14:textId="2747BB59" w:rsidR="00F6035B" w:rsidRDefault="00F6035B">
    <w:pPr>
      <w:pStyle w:val="affa"/>
      <w:jc w:val="center"/>
    </w:pPr>
    <w:r>
      <w:rPr>
        <w:noProof/>
      </w:rPr>
      <mc:AlternateContent>
        <mc:Choice Requires="wps">
          <w:drawing>
            <wp:anchor distT="4294967295" distB="4294967295" distL="114300" distR="114300" simplePos="0" relativeHeight="251674624" behindDoc="0" locked="0" layoutInCell="1" allowOverlap="1" wp14:anchorId="740C097A" wp14:editId="0CD46FEE">
              <wp:simplePos x="0" y="0"/>
              <wp:positionH relativeFrom="column">
                <wp:posOffset>-26035</wp:posOffset>
              </wp:positionH>
              <wp:positionV relativeFrom="paragraph">
                <wp:posOffset>-42546</wp:posOffset>
              </wp:positionV>
              <wp:extent cx="5646420" cy="0"/>
              <wp:effectExtent l="0" t="0" r="11430" b="0"/>
              <wp:wrapNone/>
              <wp:docPr id="38" name="Line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64642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5CE95AB" id="Line 11" o:spid="_x0000_s1026" style="position:absolute;left:0;text-align:left;z-index:251674624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2.05pt,-3.35pt" to="442.55pt,-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"/>
          </w:pict>
        </mc:Fallback>
      </mc:AlternateContent>
    </w:r>
    <w:r>
      <w:fldChar w:fldCharType="begin"/>
    </w:r>
    <w:r>
      <w:instrText>PAGE   \* MERGEFORMAT</w:instrText>
    </w:r>
    <w:r>
      <w:fldChar w:fldCharType="separate"/>
    </w:r>
    <w:r w:rsidR="00E0484E">
      <w:rPr>
        <w:noProof/>
      </w:rPr>
      <w:t>16</w:t>
    </w:r>
    <w: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7B8D5E9" w14:textId="55DAF1EE" w:rsidR="00F6035B" w:rsidRDefault="00F6035B" w:rsidP="00066029">
    <w:pPr>
      <w:pStyle w:val="affa"/>
      <w:ind w:leftChars="-1" w:left="-2" w:firstLine="1"/>
      <w:jc w:val="center"/>
    </w:pPr>
    <w:r>
      <w:rPr>
        <w:noProof/>
      </w:rPr>
      <w:drawing>
        <wp:anchor distT="0" distB="0" distL="114300" distR="114300" simplePos="0" relativeHeight="251661312" behindDoc="0" locked="0" layoutInCell="1" allowOverlap="1" wp14:anchorId="0D355E74" wp14:editId="2D513802">
          <wp:simplePos x="0" y="0"/>
          <wp:positionH relativeFrom="column">
            <wp:posOffset>-49530</wp:posOffset>
          </wp:positionH>
          <wp:positionV relativeFrom="paragraph">
            <wp:posOffset>-38100</wp:posOffset>
          </wp:positionV>
          <wp:extent cx="5779770" cy="36830"/>
          <wp:effectExtent l="0" t="0" r="0" b="0"/>
          <wp:wrapNone/>
          <wp:docPr id="4" name="图片 2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20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779770" cy="3683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4294967294" distB="4294967294" distL="114300" distR="114300" simplePos="0" relativeHeight="251660288" behindDoc="0" locked="0" layoutInCell="1" allowOverlap="1" wp14:anchorId="6EAC70BE" wp14:editId="6EE5C09C">
              <wp:simplePos x="0" y="0"/>
              <wp:positionH relativeFrom="column">
                <wp:posOffset>895350</wp:posOffset>
              </wp:positionH>
              <wp:positionV relativeFrom="paragraph">
                <wp:posOffset>9697084</wp:posOffset>
              </wp:positionV>
              <wp:extent cx="5760085" cy="0"/>
              <wp:effectExtent l="0" t="19050" r="12065" b="0"/>
              <wp:wrapNone/>
              <wp:docPr id="8" name="Line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760085" cy="0"/>
                      </a:xfrm>
                      <a:prstGeom prst="line">
                        <a:avLst/>
                      </a:prstGeom>
                      <a:noFill/>
                      <a:ln w="38100" cmpd="dbl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1="http://schemas.microsoft.com/office/drawing/2015/9/8/chartex">
          <w:pict>
            <v:line w14:anchorId="33597100" id="Line 18" o:spid="_x0000_s1026" style="position:absolute;left:0;text-align:left;z-index:251660288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from="70.5pt,763.55pt" to="524.05pt,763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" strokeweight="3pt">
              <v:stroke linestyle="thinThin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4294967294" distB="4294967294" distL="114300" distR="114300" simplePos="0" relativeHeight="251659264" behindDoc="0" locked="0" layoutInCell="1" allowOverlap="1" wp14:anchorId="60EBFE47" wp14:editId="5BAFF422">
              <wp:simplePos x="0" y="0"/>
              <wp:positionH relativeFrom="column">
                <wp:posOffset>895350</wp:posOffset>
              </wp:positionH>
              <wp:positionV relativeFrom="paragraph">
                <wp:posOffset>9697084</wp:posOffset>
              </wp:positionV>
              <wp:extent cx="5760085" cy="0"/>
              <wp:effectExtent l="0" t="19050" r="12065" b="0"/>
              <wp:wrapNone/>
              <wp:docPr id="3" name="Line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760085" cy="0"/>
                      </a:xfrm>
                      <a:prstGeom prst="line">
                        <a:avLst/>
                      </a:prstGeom>
                      <a:noFill/>
                      <a:ln w="38100" cmpd="dbl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1="http://schemas.microsoft.com/office/drawing/2015/9/8/chartex">
          <w:pict>
            <v:line w14:anchorId="03BE5D90" id="Line 18" o:spid="_x0000_s1026" style="position:absolute;left:0;text-align:left;z-index:251659264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from="70.5pt,763.55pt" to="524.05pt,763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" strokeweight="3pt">
              <v:stroke linestyle="thinThin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4294967294" distB="4294967294" distL="114300" distR="114300" simplePos="0" relativeHeight="251658240" behindDoc="0" locked="0" layoutInCell="1" allowOverlap="1" wp14:anchorId="3AF12A24" wp14:editId="7508E0AA">
              <wp:simplePos x="0" y="0"/>
              <wp:positionH relativeFrom="column">
                <wp:posOffset>895350</wp:posOffset>
              </wp:positionH>
              <wp:positionV relativeFrom="paragraph">
                <wp:posOffset>9697084</wp:posOffset>
              </wp:positionV>
              <wp:extent cx="5760085" cy="0"/>
              <wp:effectExtent l="0" t="19050" r="12065" b="0"/>
              <wp:wrapNone/>
              <wp:docPr id="2" name="Line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760085" cy="0"/>
                      </a:xfrm>
                      <a:prstGeom prst="line">
                        <a:avLst/>
                      </a:prstGeom>
                      <a:noFill/>
                      <a:ln w="38100" cmpd="dbl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1="http://schemas.microsoft.com/office/drawing/2015/9/8/chartex">
          <w:pict>
            <v:line w14:anchorId="565B448A" id="Line 18" o:spid="_x0000_s1026" style="position:absolute;left:0;text-align:left;z-index:251658240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from="70.5pt,763.55pt" to="524.05pt,763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" strokeweight="3pt">
              <v:stroke linestyle="thinThin"/>
            </v:line>
          </w:pict>
        </mc:Fallback>
      </mc:AlternateContent>
    </w:r>
    <w:r>
      <w:fldChar w:fldCharType="begin"/>
    </w:r>
    <w:r>
      <w:instrText>PAGE   \* MERGEFORMAT</w:instrText>
    </w:r>
    <w:r>
      <w:fldChar w:fldCharType="separate"/>
    </w:r>
    <w:r w:rsidR="00BE779B" w:rsidRPr="00BE779B">
      <w:rPr>
        <w:noProof/>
        <w:lang w:val="zh-CN"/>
      </w:rPr>
      <w:t>17</w:t>
    </w:r>
    <w:r>
      <w:fldChar w:fldCharType="end"/>
    </w:r>
  </w:p>
  <w:p w14:paraId="38F3451B" w14:textId="77777777" w:rsidR="00F6035B" w:rsidRDefault="00F6035B">
    <w:pPr>
      <w:pStyle w:val="affa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DBE3F7F" w14:textId="77777777" w:rsidR="006176A7" w:rsidRDefault="006176A7">
      <w:r>
        <w:separator/>
      </w:r>
    </w:p>
  </w:footnote>
  <w:footnote w:type="continuationSeparator" w:id="0">
    <w:p w14:paraId="10A24169" w14:textId="77777777" w:rsidR="006176A7" w:rsidRDefault="006176A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3373252" w14:textId="77777777" w:rsidR="00F6035B" w:rsidRDefault="00F6035B">
    <w:pPr>
      <w:pStyle w:val="aff4"/>
      <w:pBdr>
        <w:bottom w:val="none" w:sz="0" w:space="0" w:color="auto"/>
      </w:pBdr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ED657E8" w14:textId="3EECABA9" w:rsidR="00F6035B" w:rsidRDefault="00F6035B">
    <w:pPr>
      <w:pStyle w:val="aff4"/>
      <w:pBdr>
        <w:bottom w:val="none" w:sz="0" w:space="0" w:color="auto"/>
      </w:pBdr>
    </w:pPr>
    <w:r>
      <w:rPr>
        <w:noProof/>
      </w:rPr>
      <mc:AlternateContent>
        <mc:Choice Requires="wpg">
          <w:drawing>
            <wp:anchor distT="0" distB="0" distL="114300" distR="114300" simplePos="0" relativeHeight="251654144" behindDoc="0" locked="0" layoutInCell="1" allowOverlap="1" wp14:anchorId="42DDB408" wp14:editId="0E431797">
              <wp:simplePos x="0" y="0"/>
              <wp:positionH relativeFrom="column">
                <wp:posOffset>-36830</wp:posOffset>
              </wp:positionH>
              <wp:positionV relativeFrom="paragraph">
                <wp:posOffset>98425</wp:posOffset>
              </wp:positionV>
              <wp:extent cx="5716905" cy="385445"/>
              <wp:effectExtent l="0" t="0" r="17145" b="0"/>
              <wp:wrapNone/>
              <wp:docPr id="12" name="Group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5716905" cy="385445"/>
                        <a:chOff x="1473" y="1006"/>
                        <a:chExt cx="9003" cy="607"/>
                      </a:xfrm>
                    </wpg:grpSpPr>
                    <wps:wsp>
                      <wps:cNvPr id="13" name="Line 2"/>
                      <wps:cNvCnPr>
                        <a:cxnSpLocks noChangeShapeType="1"/>
                      </wps:cNvCnPr>
                      <wps:spPr bwMode="auto">
                        <a:xfrm>
                          <a:off x="1473" y="1613"/>
                          <a:ext cx="9003" cy="0"/>
                        </a:xfrm>
                        <a:prstGeom prst="line">
                          <a:avLst/>
                        </a:prstGeom>
                        <a:noFill/>
                        <a:ln w="38100" cmpd="dbl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" name="Rectangle 3"/>
                      <wps:cNvSpPr>
                        <a:spLocks noChangeArrowheads="1"/>
                      </wps:cNvSpPr>
                      <wps:spPr bwMode="auto">
                        <a:xfrm>
                          <a:off x="1869" y="1006"/>
                          <a:ext cx="8280" cy="54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47559F8" w14:textId="77777777" w:rsidR="00F6035B" w:rsidRPr="00856955" w:rsidRDefault="00F6035B">
                            <w:pPr>
                              <w:jc w:val="center"/>
                              <w:rPr>
                                <w:rFonts w:ascii="楷体" w:eastAsia="楷体" w:hAnsi="楷体"/>
                              </w:rPr>
                            </w:pPr>
                            <w:r w:rsidRPr="00856955">
                              <w:rPr>
                                <w:rFonts w:ascii="楷体" w:eastAsia="楷体" w:hAnsi="楷体" w:hint="eastAsia"/>
                                <w:b/>
                                <w:bCs/>
                                <w:spacing w:val="20"/>
                                <w:sz w:val="33"/>
                              </w:rPr>
                              <w:t>华 中 科 技 大 学 课 程 设 计 报 告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2DDB408" id="Group 7" o:spid="_x0000_s1029" style="position:absolute;left:0;text-align:left;margin-left:-2.9pt;margin-top:7.75pt;width:450.15pt;height:30.35pt;z-index:251654144" coordorigin="1473,1006" coordsize="9003,6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">
              <v:line id="Line 2" o:spid="_x0000_s1030" style="position:absolute;visibility:visible;mso-wrap-style:square" from="1473,1613" to="10476,16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" strokeweight="3pt">
                <v:stroke linestyle="thinThin"/>
              </v:line>
              <v:rect id="Rectangle 3" o:spid="_x0000_s1031" style="position:absolute;left:1869;top:1006;width:8280;height:5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" filled="f" stroked="f">
                <v:textbox>
                  <w:txbxContent>
                    <w:p w14:paraId="447559F8" w14:textId="77777777" w:rsidR="00F6035B" w:rsidRPr="00856955" w:rsidRDefault="00F6035B">
                      <w:pPr>
                        <w:jc w:val="center"/>
                        <w:rPr>
                          <w:rFonts w:ascii="楷体" w:eastAsia="楷体" w:hAnsi="楷体"/>
                        </w:rPr>
                      </w:pPr>
                      <w:r w:rsidRPr="00856955">
                        <w:rPr>
                          <w:rFonts w:ascii="楷体" w:eastAsia="楷体" w:hAnsi="楷体" w:hint="eastAsia"/>
                          <w:b/>
                          <w:bCs/>
                          <w:spacing w:val="20"/>
                          <w:sz w:val="33"/>
                        </w:rPr>
                        <w:t>华 中 科 技 大 学 课 程 设 计 报 告</w:t>
                      </w:r>
                    </w:p>
                  </w:txbxContent>
                </v:textbox>
              </v:rect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BF24107" w14:textId="77777777" w:rsidR="00F6035B" w:rsidRDefault="00F6035B">
    <w:pPr>
      <w:pStyle w:val="aff4"/>
      <w:pBdr>
        <w:bottom w:val="none" w:sz="0" w:space="0" w:color="auto"/>
      </w:pBdr>
    </w:pPr>
    <w:r>
      <w:rPr>
        <w:noProof/>
      </w:rPr>
      <mc:AlternateContent>
        <mc:Choice Requires="wpg">
          <w:drawing>
            <wp:anchor distT="0" distB="0" distL="114300" distR="114300" simplePos="0" relativeHeight="251673600" behindDoc="0" locked="0" layoutInCell="1" allowOverlap="1" wp14:anchorId="36822A6A" wp14:editId="3AA200F8">
              <wp:simplePos x="0" y="0"/>
              <wp:positionH relativeFrom="column">
                <wp:posOffset>-15240</wp:posOffset>
              </wp:positionH>
              <wp:positionV relativeFrom="paragraph">
                <wp:posOffset>97790</wp:posOffset>
              </wp:positionV>
              <wp:extent cx="5636260" cy="385445"/>
              <wp:effectExtent l="0" t="0" r="2540" b="0"/>
              <wp:wrapNone/>
              <wp:docPr id="35" name="Group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5636260" cy="385445"/>
                        <a:chOff x="1439" y="1006"/>
                        <a:chExt cx="8992" cy="607"/>
                      </a:xfrm>
                    </wpg:grpSpPr>
                    <wps:wsp>
                      <wps:cNvPr id="36" name="Line 9"/>
                      <wps:cNvCnPr>
                        <a:cxnSpLocks noChangeShapeType="1"/>
                      </wps:cNvCnPr>
                      <wps:spPr bwMode="auto">
                        <a:xfrm>
                          <a:off x="1439" y="1613"/>
                          <a:ext cx="8992" cy="0"/>
                        </a:xfrm>
                        <a:prstGeom prst="line">
                          <a:avLst/>
                        </a:prstGeom>
                        <a:noFill/>
                        <a:ln w="38100" cmpd="dbl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7" name="Rectangle 10"/>
                      <wps:cNvSpPr>
                        <a:spLocks noChangeArrowheads="1"/>
                      </wps:cNvSpPr>
                      <wps:spPr bwMode="auto">
                        <a:xfrm>
                          <a:off x="1869" y="1006"/>
                          <a:ext cx="8280" cy="54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3189553" w14:textId="77777777" w:rsidR="00F6035B" w:rsidRPr="00856955" w:rsidRDefault="00F6035B" w:rsidP="00E56C0B">
                            <w:pPr>
                              <w:jc w:val="left"/>
                              <w:rPr>
                                <w:rFonts w:ascii="楷体" w:eastAsia="楷体" w:hAnsi="楷体"/>
                              </w:rPr>
                            </w:pPr>
                            <w:r>
                              <w:t>*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6822A6A" id="Group 8" o:spid="_x0000_s1032" style="position:absolute;left:0;text-align:left;margin-left:-1.2pt;margin-top:7.7pt;width:443.8pt;height:30.35pt;z-index:251673600" coordorigin="1439,1006" coordsize="8992,6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">
              <v:line id="Line 9" o:spid="_x0000_s1033" style="position:absolute;visibility:visible;mso-wrap-style:square" from="1439,1613" to="10431,16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" strokeweight="3pt">
                <v:stroke linestyle="thinThin"/>
              </v:line>
              <v:rect id="Rectangle 10" o:spid="_x0000_s1034" style="position:absolute;left:1869;top:1006;width:8280;height:5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" filled="f" stroked="f">
                <v:textbox>
                  <w:txbxContent>
                    <w:p w14:paraId="33189553" w14:textId="77777777" w:rsidR="00F6035B" w:rsidRPr="00856955" w:rsidRDefault="00F6035B" w:rsidP="00E56C0B">
                      <w:pPr>
                        <w:jc w:val="left"/>
                        <w:rPr>
                          <w:rFonts w:ascii="楷体" w:eastAsia="楷体" w:hAnsi="楷体"/>
                        </w:rPr>
                      </w:pPr>
                      <w:r>
                        <w:t>*</w:t>
                      </w:r>
                    </w:p>
                  </w:txbxContent>
                </v:textbox>
              </v:rect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F3E77CB" w14:textId="77777777" w:rsidR="00F6035B" w:rsidRDefault="00F6035B" w:rsidP="00E56C0B">
    <w:pPr>
      <w:jc w:val="left"/>
      <w:rPr>
        <w:rFonts w:ascii="华文楷体" w:eastAsia="华文楷体" w:hAnsi="华文楷体"/>
        <w:b/>
        <w:bCs/>
        <w:spacing w:val="20"/>
        <w:sz w:val="28"/>
        <w:szCs w:val="21"/>
      </w:rPr>
    </w:pPr>
  </w:p>
  <w:p w14:paraId="4A86A8BF" w14:textId="7BA7AF87" w:rsidR="00F6035B" w:rsidRPr="00E56C0B" w:rsidRDefault="00F6035B" w:rsidP="00E56C0B">
    <w:pPr>
      <w:jc w:val="left"/>
      <w:rPr>
        <w:rFonts w:ascii="华文楷体" w:eastAsia="华文楷体" w:hAnsi="华文楷体"/>
        <w:b/>
        <w:bCs/>
        <w:spacing w:val="20"/>
        <w:sz w:val="28"/>
        <w:szCs w:val="21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7FDB1AB1" wp14:editId="34D8C91A">
              <wp:simplePos x="0" y="0"/>
              <wp:positionH relativeFrom="column">
                <wp:posOffset>-81915</wp:posOffset>
              </wp:positionH>
              <wp:positionV relativeFrom="paragraph">
                <wp:posOffset>120650</wp:posOffset>
              </wp:positionV>
              <wp:extent cx="5257800" cy="421640"/>
              <wp:effectExtent l="0" t="0" r="0" b="0"/>
              <wp:wrapNone/>
              <wp:docPr id="10" name="Rectangle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257800" cy="4216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97D5C88" w14:textId="77777777" w:rsidR="00F6035B" w:rsidRPr="00856955" w:rsidRDefault="00F6035B" w:rsidP="00E56C0B">
                          <w:pPr>
                            <w:jc w:val="left"/>
                            <w:rPr>
                              <w:rFonts w:ascii="楷体" w:eastAsia="楷体" w:hAnsi="楷体"/>
                            </w:rPr>
                          </w:pPr>
                          <w:r w:rsidRPr="00856955">
                            <w:rPr>
                              <w:rFonts w:ascii="楷体" w:eastAsia="楷体" w:hAnsi="楷体" w:hint="eastAsia"/>
                              <w:b/>
                              <w:bCs/>
                              <w:spacing w:val="20"/>
                              <w:sz w:val="28"/>
                              <w:szCs w:val="21"/>
                            </w:rPr>
                            <w:t>·指导教师评定意见·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7FDB1AB1" id="Rectangle 14" o:spid="_x0000_s1035" style="position:absolute;margin-left:-6.45pt;margin-top:9.5pt;width:414pt;height:33.2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" filled="f" stroked="f">
              <v:textbox>
                <w:txbxContent>
                  <w:p w14:paraId="797D5C88" w14:textId="77777777" w:rsidR="00F6035B" w:rsidRPr="00856955" w:rsidRDefault="00F6035B" w:rsidP="00E56C0B">
                    <w:pPr>
                      <w:jc w:val="left"/>
                      <w:rPr>
                        <w:rFonts w:ascii="楷体" w:eastAsia="楷体" w:hAnsi="楷体"/>
                      </w:rPr>
                    </w:pPr>
                    <w:r w:rsidRPr="00856955">
                      <w:rPr>
                        <w:rFonts w:ascii="楷体" w:eastAsia="楷体" w:hAnsi="楷体" w:hint="eastAsia"/>
                        <w:b/>
                        <w:bCs/>
                        <w:spacing w:val="20"/>
                        <w:sz w:val="28"/>
                        <w:szCs w:val="21"/>
                      </w:rPr>
                      <w:t>·指导教师评定意见·</w:t>
                    </w:r>
                  </w:p>
                </w:txbxContent>
              </v:textbox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4294967295" distB="4294967295" distL="114300" distR="114300" simplePos="0" relativeHeight="251656192" behindDoc="0" locked="0" layoutInCell="1" allowOverlap="1" wp14:anchorId="7F847AB3" wp14:editId="12BB2238">
              <wp:simplePos x="0" y="0"/>
              <wp:positionH relativeFrom="column">
                <wp:posOffset>-49530</wp:posOffset>
              </wp:positionH>
              <wp:positionV relativeFrom="paragraph">
                <wp:posOffset>520064</wp:posOffset>
              </wp:positionV>
              <wp:extent cx="5760085" cy="0"/>
              <wp:effectExtent l="0" t="19050" r="12065" b="0"/>
              <wp:wrapNone/>
              <wp:docPr id="9" name="Line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760085" cy="0"/>
                      </a:xfrm>
                      <a:prstGeom prst="line">
                        <a:avLst/>
                      </a:prstGeom>
                      <a:noFill/>
                      <a:ln w="38100" cmpd="dbl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1="http://schemas.microsoft.com/office/drawing/2015/9/8/chartex">
          <w:pict>
            <v:line w14:anchorId="3CBE3E59" id="Line 12" o:spid="_x0000_s1026" style="position:absolute;left:0;text-align:left;z-index:251656192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3.9pt,40.95pt" to="449.65pt,40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" strokeweight="3pt">
              <v:stroke linestyle="thinThin"/>
            </v:lin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1"/>
    <w:multiLevelType w:val="singleLevel"/>
    <w:tmpl w:val="00000001"/>
    <w:lvl w:ilvl="0">
      <w:start w:val="1"/>
      <w:numFmt w:val="bullet"/>
      <w:pStyle w:val="a"/>
      <w:lvlText w:val=""/>
      <w:lvlJc w:val="left"/>
      <w:pPr>
        <w:tabs>
          <w:tab w:val="num" w:pos="6858"/>
        </w:tabs>
        <w:ind w:left="6858" w:hanging="420"/>
      </w:pPr>
      <w:rPr>
        <w:rFonts w:ascii="Wingdings" w:hAnsi="Wingdings" w:hint="default"/>
      </w:rPr>
    </w:lvl>
  </w:abstractNum>
  <w:abstractNum w:abstractNumId="1" w15:restartNumberingAfterBreak="0">
    <w:nsid w:val="00000008"/>
    <w:multiLevelType w:val="multilevel"/>
    <w:tmpl w:val="00000008"/>
    <w:lvl w:ilvl="0">
      <w:start w:val="1"/>
      <w:numFmt w:val="decimal"/>
      <w:pStyle w:val="a0"/>
      <w:lvlText w:val="[%1]"/>
      <w:lvlJc w:val="left"/>
      <w:pPr>
        <w:tabs>
          <w:tab w:val="num" w:pos="420"/>
        </w:tabs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" w15:restartNumberingAfterBreak="0">
    <w:nsid w:val="0000000A"/>
    <w:multiLevelType w:val="multilevel"/>
    <w:tmpl w:val="0000000A"/>
    <w:lvl w:ilvl="0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320" w:hanging="420"/>
      </w:pPr>
    </w:lvl>
    <w:lvl w:ilvl="2">
      <w:start w:val="1"/>
      <w:numFmt w:val="lowerRoman"/>
      <w:lvlText w:val="%3."/>
      <w:lvlJc w:val="right"/>
      <w:pPr>
        <w:ind w:left="1740" w:hanging="420"/>
      </w:pPr>
    </w:lvl>
    <w:lvl w:ilvl="3">
      <w:start w:val="1"/>
      <w:numFmt w:val="decimal"/>
      <w:lvlText w:val="%4."/>
      <w:lvlJc w:val="left"/>
      <w:pPr>
        <w:ind w:left="2160" w:hanging="420"/>
      </w:pPr>
    </w:lvl>
    <w:lvl w:ilvl="4">
      <w:start w:val="1"/>
      <w:numFmt w:val="lowerLetter"/>
      <w:lvlText w:val="%5)"/>
      <w:lvlJc w:val="left"/>
      <w:pPr>
        <w:ind w:left="2580" w:hanging="420"/>
      </w:pPr>
    </w:lvl>
    <w:lvl w:ilvl="5">
      <w:start w:val="1"/>
      <w:numFmt w:val="lowerRoman"/>
      <w:lvlText w:val="%6."/>
      <w:lvlJc w:val="right"/>
      <w:pPr>
        <w:ind w:left="3000" w:hanging="420"/>
      </w:pPr>
    </w:lvl>
    <w:lvl w:ilvl="6">
      <w:start w:val="1"/>
      <w:numFmt w:val="decimal"/>
      <w:lvlText w:val="%7."/>
      <w:lvlJc w:val="left"/>
      <w:pPr>
        <w:ind w:left="3420" w:hanging="420"/>
      </w:pPr>
    </w:lvl>
    <w:lvl w:ilvl="7">
      <w:start w:val="1"/>
      <w:numFmt w:val="lowerLetter"/>
      <w:lvlText w:val="%8)"/>
      <w:lvlJc w:val="left"/>
      <w:pPr>
        <w:ind w:left="3840" w:hanging="420"/>
      </w:pPr>
    </w:lvl>
    <w:lvl w:ilvl="8">
      <w:start w:val="1"/>
      <w:numFmt w:val="lowerRoman"/>
      <w:lvlText w:val="%9."/>
      <w:lvlJc w:val="right"/>
      <w:pPr>
        <w:ind w:left="4260" w:hanging="420"/>
      </w:pPr>
    </w:lvl>
  </w:abstractNum>
  <w:abstractNum w:abstractNumId="3" w15:restartNumberingAfterBreak="0">
    <w:nsid w:val="0000000C"/>
    <w:multiLevelType w:val="multilevel"/>
    <w:tmpl w:val="0000000C"/>
    <w:lvl w:ilvl="0">
      <w:start w:val="1"/>
      <w:numFmt w:val="decimal"/>
      <w:lvlText w:val="%1）"/>
      <w:lvlJc w:val="left"/>
      <w:pPr>
        <w:tabs>
          <w:tab w:val="num" w:pos="1290"/>
        </w:tabs>
        <w:ind w:left="1290" w:hanging="810"/>
      </w:pPr>
      <w:rPr>
        <w:rFonts w:hint="eastAsia"/>
      </w:rPr>
    </w:lvl>
    <w:lvl w:ilvl="1">
      <w:start w:val="1"/>
      <w:numFmt w:val="lowerLetter"/>
      <w:lvlText w:val="%2)"/>
      <w:lvlJc w:val="left"/>
      <w:pPr>
        <w:tabs>
          <w:tab w:val="num" w:pos="1320"/>
        </w:tabs>
        <w:ind w:left="1320" w:hanging="420"/>
      </w:pPr>
    </w:lvl>
    <w:lvl w:ilvl="2">
      <w:start w:val="1"/>
      <w:numFmt w:val="lowerRoman"/>
      <w:lvlText w:val="%3."/>
      <w:lvlJc w:val="right"/>
      <w:pPr>
        <w:tabs>
          <w:tab w:val="num" w:pos="1740"/>
        </w:tabs>
        <w:ind w:left="1740" w:hanging="42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160" w:hanging="420"/>
      </w:pPr>
    </w:lvl>
    <w:lvl w:ilvl="4">
      <w:start w:val="1"/>
      <w:numFmt w:val="lowerLetter"/>
      <w:lvlText w:val="%5)"/>
      <w:lvlJc w:val="left"/>
      <w:pPr>
        <w:tabs>
          <w:tab w:val="num" w:pos="2580"/>
        </w:tabs>
        <w:ind w:left="2580" w:hanging="420"/>
      </w:pPr>
    </w:lvl>
    <w:lvl w:ilvl="5">
      <w:start w:val="1"/>
      <w:numFmt w:val="lowerRoman"/>
      <w:lvlText w:val="%6."/>
      <w:lvlJc w:val="right"/>
      <w:pPr>
        <w:tabs>
          <w:tab w:val="num" w:pos="3000"/>
        </w:tabs>
        <w:ind w:left="3000" w:hanging="420"/>
      </w:pPr>
    </w:lvl>
    <w:lvl w:ilvl="6">
      <w:start w:val="1"/>
      <w:numFmt w:val="decimal"/>
      <w:lvlText w:val="%7."/>
      <w:lvlJc w:val="left"/>
      <w:pPr>
        <w:tabs>
          <w:tab w:val="num" w:pos="3420"/>
        </w:tabs>
        <w:ind w:left="3420" w:hanging="420"/>
      </w:pPr>
    </w:lvl>
    <w:lvl w:ilvl="7">
      <w:start w:val="1"/>
      <w:numFmt w:val="lowerLetter"/>
      <w:lvlText w:val="%8)"/>
      <w:lvlJc w:val="left"/>
      <w:pPr>
        <w:tabs>
          <w:tab w:val="num" w:pos="3840"/>
        </w:tabs>
        <w:ind w:left="3840" w:hanging="420"/>
      </w:pPr>
    </w:lvl>
    <w:lvl w:ilvl="8">
      <w:start w:val="1"/>
      <w:numFmt w:val="lowerRoman"/>
      <w:lvlText w:val="%9."/>
      <w:lvlJc w:val="right"/>
      <w:pPr>
        <w:tabs>
          <w:tab w:val="num" w:pos="4260"/>
        </w:tabs>
        <w:ind w:left="4260" w:hanging="420"/>
      </w:pPr>
    </w:lvl>
  </w:abstractNum>
  <w:abstractNum w:abstractNumId="4" w15:restartNumberingAfterBreak="0">
    <w:nsid w:val="0000000E"/>
    <w:multiLevelType w:val="multilevel"/>
    <w:tmpl w:val="0000000E"/>
    <w:lvl w:ilvl="0">
      <w:start w:val="1"/>
      <w:numFmt w:val="decimal"/>
      <w:pStyle w:val="a1"/>
      <w:lvlText w:val="[%1]"/>
      <w:lvlJc w:val="left"/>
      <w:pPr>
        <w:tabs>
          <w:tab w:val="num" w:pos="900"/>
        </w:tabs>
        <w:ind w:left="90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5" w15:restartNumberingAfterBreak="0">
    <w:nsid w:val="00000010"/>
    <w:multiLevelType w:val="singleLevel"/>
    <w:tmpl w:val="00000010"/>
    <w:lvl w:ilvl="0">
      <w:start w:val="1"/>
      <w:numFmt w:val="decimal"/>
      <w:pStyle w:val="3"/>
      <w:lvlText w:val="[%1]"/>
      <w:lvlJc w:val="left"/>
      <w:pPr>
        <w:tabs>
          <w:tab w:val="num" w:pos="567"/>
        </w:tabs>
        <w:ind w:left="567" w:hanging="567"/>
      </w:pPr>
      <w:rPr>
        <w:rFonts w:ascii="Times New Roman" w:hAnsi="Times New Roman" w:hint="default"/>
        <w:sz w:val="24"/>
        <w:szCs w:val="24"/>
      </w:rPr>
    </w:lvl>
  </w:abstractNum>
  <w:abstractNum w:abstractNumId="6" w15:restartNumberingAfterBreak="0">
    <w:nsid w:val="00000011"/>
    <w:multiLevelType w:val="multilevel"/>
    <w:tmpl w:val="00000011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pStyle w:val="1"/>
      <w:lvlText w:val="%1%2"/>
      <w:lvlJc w:val="left"/>
      <w:pPr>
        <w:tabs>
          <w:tab w:val="num" w:pos="567"/>
        </w:tabs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tabs>
          <w:tab w:val="num" w:pos="709"/>
        </w:tabs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7" w15:restartNumberingAfterBreak="0">
    <w:nsid w:val="00000014"/>
    <w:multiLevelType w:val="multilevel"/>
    <w:tmpl w:val="B2CA6E9A"/>
    <w:lvl w:ilvl="0">
      <w:start w:val="1"/>
      <w:numFmt w:val="decimal"/>
      <w:pStyle w:val="10"/>
      <w:lvlText w:val="%1"/>
      <w:lvlJc w:val="left"/>
      <w:pPr>
        <w:tabs>
          <w:tab w:val="num" w:pos="601"/>
        </w:tabs>
        <w:ind w:left="601" w:hanging="601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tabs>
          <w:tab w:val="num" w:pos="720"/>
        </w:tabs>
        <w:ind w:left="576" w:hanging="576"/>
      </w:pPr>
      <w:rPr>
        <w:rFonts w:hint="eastAsia"/>
      </w:rPr>
    </w:lvl>
    <w:lvl w:ilvl="2">
      <w:start w:val="1"/>
      <w:numFmt w:val="decimal"/>
      <w:pStyle w:val="30"/>
      <w:lvlText w:val="%1.%2.%3"/>
      <w:lvlJc w:val="left"/>
      <w:pPr>
        <w:tabs>
          <w:tab w:val="num" w:pos="1080"/>
        </w:tabs>
        <w:ind w:left="720" w:hanging="720"/>
      </w:pPr>
      <w:rPr>
        <w:rFonts w:hint="eastAsia"/>
      </w:rPr>
    </w:lvl>
    <w:lvl w:ilvl="3">
      <w:start w:val="1"/>
      <w:numFmt w:val="decimal"/>
      <w:pStyle w:val="4"/>
      <w:lvlText w:val="%4."/>
      <w:lvlJc w:val="left"/>
      <w:pPr>
        <w:tabs>
          <w:tab w:val="num" w:pos="3558"/>
        </w:tabs>
        <w:ind w:left="3558" w:hanging="86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eastAsia"/>
      </w:rPr>
    </w:lvl>
    <w:lvl w:ilvl="5">
      <w:start w:val="1"/>
      <w:numFmt w:val="decimal"/>
      <w:pStyle w:val="6"/>
      <w:lvlText w:val="%1.%2.%3.%4.%5.%6"/>
      <w:lvlJc w:val="left"/>
      <w:pPr>
        <w:tabs>
          <w:tab w:val="num" w:pos="1152"/>
        </w:tabs>
        <w:ind w:left="1152" w:hanging="1152"/>
      </w:pPr>
      <w:rPr>
        <w:rFonts w:hint="eastAsia"/>
      </w:rPr>
    </w:lvl>
    <w:lvl w:ilvl="6">
      <w:start w:val="1"/>
      <w:numFmt w:val="decimal"/>
      <w:pStyle w:val="7"/>
      <w:lvlText w:val="%1.%2.%3.%4.%5.%6.%7"/>
      <w:lvlJc w:val="left"/>
      <w:pPr>
        <w:tabs>
          <w:tab w:val="num" w:pos="1296"/>
        </w:tabs>
        <w:ind w:left="1296" w:hanging="1296"/>
      </w:pPr>
      <w:rPr>
        <w:rFonts w:hint="eastAsia"/>
      </w:rPr>
    </w:lvl>
    <w:lvl w:ilvl="7">
      <w:start w:val="1"/>
      <w:numFmt w:val="decimal"/>
      <w:pStyle w:val="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8" w15:restartNumberingAfterBreak="0">
    <w:nsid w:val="015A0EA5"/>
    <w:multiLevelType w:val="multilevel"/>
    <w:tmpl w:val="0000000A"/>
    <w:lvl w:ilvl="0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320" w:hanging="420"/>
      </w:pPr>
    </w:lvl>
    <w:lvl w:ilvl="2">
      <w:start w:val="1"/>
      <w:numFmt w:val="lowerRoman"/>
      <w:lvlText w:val="%3."/>
      <w:lvlJc w:val="right"/>
      <w:pPr>
        <w:ind w:left="1740" w:hanging="420"/>
      </w:pPr>
    </w:lvl>
    <w:lvl w:ilvl="3">
      <w:start w:val="1"/>
      <w:numFmt w:val="decimal"/>
      <w:lvlText w:val="%4."/>
      <w:lvlJc w:val="left"/>
      <w:pPr>
        <w:ind w:left="2160" w:hanging="420"/>
      </w:pPr>
    </w:lvl>
    <w:lvl w:ilvl="4">
      <w:start w:val="1"/>
      <w:numFmt w:val="lowerLetter"/>
      <w:lvlText w:val="%5)"/>
      <w:lvlJc w:val="left"/>
      <w:pPr>
        <w:ind w:left="2580" w:hanging="420"/>
      </w:pPr>
    </w:lvl>
    <w:lvl w:ilvl="5">
      <w:start w:val="1"/>
      <w:numFmt w:val="lowerRoman"/>
      <w:lvlText w:val="%6."/>
      <w:lvlJc w:val="right"/>
      <w:pPr>
        <w:ind w:left="3000" w:hanging="420"/>
      </w:pPr>
    </w:lvl>
    <w:lvl w:ilvl="6">
      <w:start w:val="1"/>
      <w:numFmt w:val="decimal"/>
      <w:lvlText w:val="%7."/>
      <w:lvlJc w:val="left"/>
      <w:pPr>
        <w:ind w:left="3420" w:hanging="420"/>
      </w:pPr>
    </w:lvl>
    <w:lvl w:ilvl="7">
      <w:start w:val="1"/>
      <w:numFmt w:val="lowerLetter"/>
      <w:lvlText w:val="%8)"/>
      <w:lvlJc w:val="left"/>
      <w:pPr>
        <w:ind w:left="3840" w:hanging="420"/>
      </w:pPr>
    </w:lvl>
    <w:lvl w:ilvl="8">
      <w:start w:val="1"/>
      <w:numFmt w:val="lowerRoman"/>
      <w:lvlText w:val="%9."/>
      <w:lvlJc w:val="right"/>
      <w:pPr>
        <w:ind w:left="4260" w:hanging="420"/>
      </w:pPr>
    </w:lvl>
  </w:abstractNum>
  <w:abstractNum w:abstractNumId="9" w15:restartNumberingAfterBreak="0">
    <w:nsid w:val="043510F4"/>
    <w:multiLevelType w:val="hybridMultilevel"/>
    <w:tmpl w:val="50BC9240"/>
    <w:lvl w:ilvl="0" w:tplc="DF0687D4">
      <w:start w:val="1"/>
      <w:numFmt w:val="decimalEnclosedCircle"/>
      <w:lvlText w:val="%1"/>
      <w:lvlJc w:val="left"/>
      <w:pPr>
        <w:ind w:left="360" w:hanging="360"/>
      </w:pPr>
      <w:rPr>
        <w:rFonts w:ascii="宋体" w:hAnsi="宋体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05DD2E6B"/>
    <w:multiLevelType w:val="hybridMultilevel"/>
    <w:tmpl w:val="039CE054"/>
    <w:lvl w:ilvl="0" w:tplc="029C983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981E5986">
      <w:start w:val="1"/>
      <w:numFmt w:val="decimalEnclosedCircle"/>
      <w:lvlText w:val="%2"/>
      <w:lvlJc w:val="left"/>
      <w:pPr>
        <w:ind w:left="780" w:hanging="360"/>
      </w:pPr>
      <w:rPr>
        <w:rFonts w:ascii="宋体" w:eastAsia="宋体" w:hAnsi="宋体" w:cs="Times New Roman"/>
      </w:rPr>
    </w:lvl>
    <w:lvl w:ilvl="2" w:tplc="AEC41982">
      <w:start w:val="1"/>
      <w:numFmt w:val="decimal"/>
      <w:lvlText w:val="%3)"/>
      <w:lvlJc w:val="left"/>
      <w:pPr>
        <w:ind w:left="120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09EA10F2"/>
    <w:multiLevelType w:val="multilevel"/>
    <w:tmpl w:val="B2CA6E9A"/>
    <w:lvl w:ilvl="0">
      <w:start w:val="1"/>
      <w:numFmt w:val="decimal"/>
      <w:lvlText w:val="%1"/>
      <w:lvlJc w:val="left"/>
      <w:pPr>
        <w:tabs>
          <w:tab w:val="num" w:pos="601"/>
        </w:tabs>
        <w:ind w:left="601" w:hanging="601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720"/>
        </w:tabs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1080"/>
        </w:tabs>
        <w:ind w:left="720" w:hanging="7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3558"/>
        </w:tabs>
        <w:ind w:left="3558" w:hanging="86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12" w15:restartNumberingAfterBreak="0">
    <w:nsid w:val="1BE97C11"/>
    <w:multiLevelType w:val="hybridMultilevel"/>
    <w:tmpl w:val="BC94FC5A"/>
    <w:lvl w:ilvl="0" w:tplc="16DA1BB8">
      <w:start w:val="1"/>
      <w:numFmt w:val="decimalEnclosedCircle"/>
      <w:lvlText w:val="%1"/>
      <w:lvlJc w:val="left"/>
      <w:pPr>
        <w:ind w:left="360" w:hanging="360"/>
      </w:pPr>
      <w:rPr>
        <w:rFonts w:ascii="宋体" w:hAnsi="宋体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22501216"/>
    <w:multiLevelType w:val="hybridMultilevel"/>
    <w:tmpl w:val="641CFC34"/>
    <w:lvl w:ilvl="0" w:tplc="A928DD18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46963212"/>
    <w:multiLevelType w:val="hybridMultilevel"/>
    <w:tmpl w:val="93B0688A"/>
    <w:lvl w:ilvl="0" w:tplc="C1EC02E0">
      <w:start w:val="1"/>
      <w:numFmt w:val="decimalEnclosedCircle"/>
      <w:lvlText w:val="%1"/>
      <w:lvlJc w:val="left"/>
      <w:pPr>
        <w:ind w:left="360" w:hanging="360"/>
      </w:pPr>
      <w:rPr>
        <w:rFonts w:ascii="宋体" w:hAnsi="宋体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4E3802A5"/>
    <w:multiLevelType w:val="hybridMultilevel"/>
    <w:tmpl w:val="A55E7EFC"/>
    <w:lvl w:ilvl="0" w:tplc="EB4C4A4C">
      <w:start w:val="4"/>
      <w:numFmt w:val="bullet"/>
      <w:lvlText w:val="·"/>
      <w:lvlJc w:val="left"/>
      <w:pPr>
        <w:ind w:left="360" w:hanging="360"/>
      </w:pPr>
      <w:rPr>
        <w:rFonts w:ascii="宋体" w:eastAsia="宋体" w:hAnsi="宋体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4FA65939"/>
    <w:multiLevelType w:val="hybridMultilevel"/>
    <w:tmpl w:val="25EAD54C"/>
    <w:lvl w:ilvl="0" w:tplc="029C9830">
      <w:start w:val="1"/>
      <w:numFmt w:val="decimal"/>
      <w:lvlText w:val="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6C566079"/>
    <w:multiLevelType w:val="hybridMultilevel"/>
    <w:tmpl w:val="DEC4B79A"/>
    <w:lvl w:ilvl="0" w:tplc="B04E330C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7"/>
  </w:num>
  <w:num w:numId="2">
    <w:abstractNumId w:val="5"/>
  </w:num>
  <w:num w:numId="3">
    <w:abstractNumId w:val="1"/>
  </w:num>
  <w:num w:numId="4">
    <w:abstractNumId w:val="6"/>
  </w:num>
  <w:num w:numId="5">
    <w:abstractNumId w:val="4"/>
  </w:num>
  <w:num w:numId="6">
    <w:abstractNumId w:val="0"/>
  </w:num>
  <w:num w:numId="7">
    <w:abstractNumId w:val="7"/>
    <w:lvlOverride w:ilvl="0">
      <w:startOverride w:val="1"/>
    </w:lvlOverride>
  </w:num>
  <w:num w:numId="8">
    <w:abstractNumId w:val="2"/>
  </w:num>
  <w:num w:numId="9">
    <w:abstractNumId w:val="3"/>
  </w:num>
  <w:num w:numId="10">
    <w:abstractNumId w:val="1"/>
    <w:lvlOverride w:ilvl="0">
      <w:startOverride w:val="1"/>
    </w:lvlOverride>
  </w:num>
  <w:num w:numId="11">
    <w:abstractNumId w:val="8"/>
  </w:num>
  <w:num w:numId="12">
    <w:abstractNumId w:val="10"/>
  </w:num>
  <w:num w:numId="13">
    <w:abstractNumId w:val="12"/>
  </w:num>
  <w:num w:numId="14">
    <w:abstractNumId w:val="14"/>
  </w:num>
  <w:num w:numId="15">
    <w:abstractNumId w:val="13"/>
  </w:num>
  <w:num w:numId="16">
    <w:abstractNumId w:val="9"/>
  </w:num>
  <w:num w:numId="17">
    <w:abstractNumId w:val="7"/>
  </w:num>
  <w:num w:numId="18">
    <w:abstractNumId w:val="7"/>
  </w:num>
  <w:num w:numId="19">
    <w:abstractNumId w:val="7"/>
  </w:num>
  <w:num w:numId="20">
    <w:abstractNumId w:val="7"/>
  </w:num>
  <w:num w:numId="21">
    <w:abstractNumId w:val="7"/>
  </w:num>
  <w:num w:numId="22">
    <w:abstractNumId w:val="7"/>
  </w:num>
  <w:num w:numId="23">
    <w:abstractNumId w:val="7"/>
  </w:num>
  <w:num w:numId="24">
    <w:abstractNumId w:val="7"/>
  </w:num>
  <w:num w:numId="25">
    <w:abstractNumId w:val="11"/>
  </w:num>
  <w:num w:numId="26">
    <w:abstractNumId w:val="17"/>
  </w:num>
  <w:num w:numId="27">
    <w:abstractNumId w:val="16"/>
  </w:num>
  <w:num w:numId="28">
    <w:abstractNumId w:val="15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TrueTypeFonts/>
  <w:saveSubsetFonts/>
  <w:bordersDoNotSurroundHeader/>
  <w:bordersDoNotSurroundFooter/>
  <w:hideSpellingErrors/>
  <w:hideGrammaticalError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120"/>
  <w:drawingGridVerticalSpacing w:val="459"/>
  <w:displayHorizontalDrawingGridEvery w:val="0"/>
  <w:characterSpacingControl w:val="compressPunctuation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2A27"/>
    <w:rsid w:val="000007A7"/>
    <w:rsid w:val="0000240C"/>
    <w:rsid w:val="00004BFE"/>
    <w:rsid w:val="000066D0"/>
    <w:rsid w:val="00011123"/>
    <w:rsid w:val="00015288"/>
    <w:rsid w:val="00020383"/>
    <w:rsid w:val="000204B1"/>
    <w:rsid w:val="00022B95"/>
    <w:rsid w:val="00023518"/>
    <w:rsid w:val="00023C1C"/>
    <w:rsid w:val="00023E8D"/>
    <w:rsid w:val="0002451C"/>
    <w:rsid w:val="00031D52"/>
    <w:rsid w:val="00032EE1"/>
    <w:rsid w:val="000349F6"/>
    <w:rsid w:val="00035EB9"/>
    <w:rsid w:val="00037791"/>
    <w:rsid w:val="000425AB"/>
    <w:rsid w:val="000430B9"/>
    <w:rsid w:val="000446AE"/>
    <w:rsid w:val="0004572C"/>
    <w:rsid w:val="00047F4E"/>
    <w:rsid w:val="0005075A"/>
    <w:rsid w:val="000538AF"/>
    <w:rsid w:val="00055051"/>
    <w:rsid w:val="00060083"/>
    <w:rsid w:val="00066029"/>
    <w:rsid w:val="0006713C"/>
    <w:rsid w:val="00071068"/>
    <w:rsid w:val="0007426C"/>
    <w:rsid w:val="000742F4"/>
    <w:rsid w:val="0007461C"/>
    <w:rsid w:val="00081DBD"/>
    <w:rsid w:val="00086216"/>
    <w:rsid w:val="00096BF3"/>
    <w:rsid w:val="000A20E5"/>
    <w:rsid w:val="000A2716"/>
    <w:rsid w:val="000A56E4"/>
    <w:rsid w:val="000A592D"/>
    <w:rsid w:val="000B1263"/>
    <w:rsid w:val="000B303C"/>
    <w:rsid w:val="000B416A"/>
    <w:rsid w:val="000B4414"/>
    <w:rsid w:val="000C0282"/>
    <w:rsid w:val="000C0F5B"/>
    <w:rsid w:val="000C1A4F"/>
    <w:rsid w:val="000C220A"/>
    <w:rsid w:val="000C2C71"/>
    <w:rsid w:val="000C472C"/>
    <w:rsid w:val="000C5960"/>
    <w:rsid w:val="000D01AD"/>
    <w:rsid w:val="000E0999"/>
    <w:rsid w:val="000F21A7"/>
    <w:rsid w:val="000F2850"/>
    <w:rsid w:val="000F53E0"/>
    <w:rsid w:val="000F5D76"/>
    <w:rsid w:val="000F7425"/>
    <w:rsid w:val="000F7487"/>
    <w:rsid w:val="00100DC8"/>
    <w:rsid w:val="001013E1"/>
    <w:rsid w:val="0010255F"/>
    <w:rsid w:val="00103BE6"/>
    <w:rsid w:val="001056EB"/>
    <w:rsid w:val="00105717"/>
    <w:rsid w:val="00105DA9"/>
    <w:rsid w:val="0011377A"/>
    <w:rsid w:val="001139E4"/>
    <w:rsid w:val="00115301"/>
    <w:rsid w:val="00121990"/>
    <w:rsid w:val="001228C0"/>
    <w:rsid w:val="00123075"/>
    <w:rsid w:val="0013124C"/>
    <w:rsid w:val="00131ACE"/>
    <w:rsid w:val="001414AB"/>
    <w:rsid w:val="00145525"/>
    <w:rsid w:val="00155B63"/>
    <w:rsid w:val="00160D8E"/>
    <w:rsid w:val="001625BF"/>
    <w:rsid w:val="00166040"/>
    <w:rsid w:val="0016692C"/>
    <w:rsid w:val="0016755A"/>
    <w:rsid w:val="00167A20"/>
    <w:rsid w:val="00167B5C"/>
    <w:rsid w:val="00172A27"/>
    <w:rsid w:val="001733B9"/>
    <w:rsid w:val="00173A8A"/>
    <w:rsid w:val="001820E2"/>
    <w:rsid w:val="001865CF"/>
    <w:rsid w:val="00186A26"/>
    <w:rsid w:val="0018710E"/>
    <w:rsid w:val="001907FD"/>
    <w:rsid w:val="00191D24"/>
    <w:rsid w:val="00193AAB"/>
    <w:rsid w:val="00193DA7"/>
    <w:rsid w:val="00194827"/>
    <w:rsid w:val="00194836"/>
    <w:rsid w:val="00196FA0"/>
    <w:rsid w:val="001A4F50"/>
    <w:rsid w:val="001A6C67"/>
    <w:rsid w:val="001A73A3"/>
    <w:rsid w:val="001B31D8"/>
    <w:rsid w:val="001B3836"/>
    <w:rsid w:val="001B7A0B"/>
    <w:rsid w:val="001C1B42"/>
    <w:rsid w:val="001C3EF6"/>
    <w:rsid w:val="001C511E"/>
    <w:rsid w:val="001C5F4B"/>
    <w:rsid w:val="001C6487"/>
    <w:rsid w:val="001C74AD"/>
    <w:rsid w:val="001D1AB4"/>
    <w:rsid w:val="001D2D58"/>
    <w:rsid w:val="001D4FDA"/>
    <w:rsid w:val="001D5C34"/>
    <w:rsid w:val="001E43C1"/>
    <w:rsid w:val="001E7CBE"/>
    <w:rsid w:val="001F0943"/>
    <w:rsid w:val="001F16E2"/>
    <w:rsid w:val="001F205A"/>
    <w:rsid w:val="001F328E"/>
    <w:rsid w:val="001F5053"/>
    <w:rsid w:val="0020007E"/>
    <w:rsid w:val="00200173"/>
    <w:rsid w:val="00207D8A"/>
    <w:rsid w:val="0021169D"/>
    <w:rsid w:val="002147DE"/>
    <w:rsid w:val="00214EE1"/>
    <w:rsid w:val="00220015"/>
    <w:rsid w:val="00232E51"/>
    <w:rsid w:val="00235C07"/>
    <w:rsid w:val="002370A2"/>
    <w:rsid w:val="00237976"/>
    <w:rsid w:val="00240222"/>
    <w:rsid w:val="00243D76"/>
    <w:rsid w:val="00244457"/>
    <w:rsid w:val="0024497C"/>
    <w:rsid w:val="002452FF"/>
    <w:rsid w:val="00245479"/>
    <w:rsid w:val="002476A7"/>
    <w:rsid w:val="00250D8E"/>
    <w:rsid w:val="002512E3"/>
    <w:rsid w:val="00257AEB"/>
    <w:rsid w:val="00262A94"/>
    <w:rsid w:val="00262EA4"/>
    <w:rsid w:val="0026459B"/>
    <w:rsid w:val="00265237"/>
    <w:rsid w:val="00266353"/>
    <w:rsid w:val="00266691"/>
    <w:rsid w:val="002700C7"/>
    <w:rsid w:val="00276999"/>
    <w:rsid w:val="00277DCA"/>
    <w:rsid w:val="00281C6B"/>
    <w:rsid w:val="00290E13"/>
    <w:rsid w:val="00291797"/>
    <w:rsid w:val="002947B9"/>
    <w:rsid w:val="00294C2D"/>
    <w:rsid w:val="00295504"/>
    <w:rsid w:val="002A0096"/>
    <w:rsid w:val="002A1DC8"/>
    <w:rsid w:val="002A1FA3"/>
    <w:rsid w:val="002A560A"/>
    <w:rsid w:val="002A637E"/>
    <w:rsid w:val="002A6F87"/>
    <w:rsid w:val="002B45CE"/>
    <w:rsid w:val="002C44CB"/>
    <w:rsid w:val="002D5051"/>
    <w:rsid w:val="002E0042"/>
    <w:rsid w:val="002E08E1"/>
    <w:rsid w:val="002E181A"/>
    <w:rsid w:val="002E3335"/>
    <w:rsid w:val="002F10C0"/>
    <w:rsid w:val="002F42A3"/>
    <w:rsid w:val="002F7A55"/>
    <w:rsid w:val="003044CF"/>
    <w:rsid w:val="00306729"/>
    <w:rsid w:val="00311188"/>
    <w:rsid w:val="00311ADE"/>
    <w:rsid w:val="00312190"/>
    <w:rsid w:val="00312D45"/>
    <w:rsid w:val="003233D0"/>
    <w:rsid w:val="003279D7"/>
    <w:rsid w:val="003279EE"/>
    <w:rsid w:val="00327F3A"/>
    <w:rsid w:val="0033704C"/>
    <w:rsid w:val="00341E16"/>
    <w:rsid w:val="003428D9"/>
    <w:rsid w:val="0034300A"/>
    <w:rsid w:val="003462FA"/>
    <w:rsid w:val="003475BE"/>
    <w:rsid w:val="003501AF"/>
    <w:rsid w:val="00351AB0"/>
    <w:rsid w:val="003535FE"/>
    <w:rsid w:val="00353A8A"/>
    <w:rsid w:val="00356437"/>
    <w:rsid w:val="003609ED"/>
    <w:rsid w:val="00367F16"/>
    <w:rsid w:val="0037245F"/>
    <w:rsid w:val="00374A62"/>
    <w:rsid w:val="003754B6"/>
    <w:rsid w:val="003766A4"/>
    <w:rsid w:val="0038074B"/>
    <w:rsid w:val="00382A70"/>
    <w:rsid w:val="0038373E"/>
    <w:rsid w:val="00390D86"/>
    <w:rsid w:val="00396961"/>
    <w:rsid w:val="003A1E1C"/>
    <w:rsid w:val="003A2CB6"/>
    <w:rsid w:val="003A5167"/>
    <w:rsid w:val="003A6B4A"/>
    <w:rsid w:val="003B0DF4"/>
    <w:rsid w:val="003B1539"/>
    <w:rsid w:val="003B2749"/>
    <w:rsid w:val="003B45A6"/>
    <w:rsid w:val="003B64E3"/>
    <w:rsid w:val="003C0981"/>
    <w:rsid w:val="003C1A6D"/>
    <w:rsid w:val="003C6BAB"/>
    <w:rsid w:val="003D2D6D"/>
    <w:rsid w:val="003D487D"/>
    <w:rsid w:val="003E16EA"/>
    <w:rsid w:val="003E17F9"/>
    <w:rsid w:val="003E2389"/>
    <w:rsid w:val="003E5505"/>
    <w:rsid w:val="003F0BF3"/>
    <w:rsid w:val="003F32E5"/>
    <w:rsid w:val="003F4482"/>
    <w:rsid w:val="003F7473"/>
    <w:rsid w:val="003F7D96"/>
    <w:rsid w:val="0040060C"/>
    <w:rsid w:val="0040060E"/>
    <w:rsid w:val="00400DE9"/>
    <w:rsid w:val="00410448"/>
    <w:rsid w:val="004201D9"/>
    <w:rsid w:val="00421589"/>
    <w:rsid w:val="0044591B"/>
    <w:rsid w:val="00450213"/>
    <w:rsid w:val="00452323"/>
    <w:rsid w:val="0045257C"/>
    <w:rsid w:val="00453005"/>
    <w:rsid w:val="0045673B"/>
    <w:rsid w:val="00463CC4"/>
    <w:rsid w:val="00471E48"/>
    <w:rsid w:val="004820A2"/>
    <w:rsid w:val="004868D4"/>
    <w:rsid w:val="004920CD"/>
    <w:rsid w:val="0049279F"/>
    <w:rsid w:val="00494138"/>
    <w:rsid w:val="00496A76"/>
    <w:rsid w:val="004A24B2"/>
    <w:rsid w:val="004A27A7"/>
    <w:rsid w:val="004A59A7"/>
    <w:rsid w:val="004A5AF2"/>
    <w:rsid w:val="004B093C"/>
    <w:rsid w:val="004C112D"/>
    <w:rsid w:val="004D182E"/>
    <w:rsid w:val="004D26ED"/>
    <w:rsid w:val="004D2BEA"/>
    <w:rsid w:val="004D5970"/>
    <w:rsid w:val="004D712D"/>
    <w:rsid w:val="004D7877"/>
    <w:rsid w:val="004E250D"/>
    <w:rsid w:val="004E4697"/>
    <w:rsid w:val="004F0974"/>
    <w:rsid w:val="004F7A28"/>
    <w:rsid w:val="0050032E"/>
    <w:rsid w:val="00501693"/>
    <w:rsid w:val="00510840"/>
    <w:rsid w:val="00513BC6"/>
    <w:rsid w:val="00513E0F"/>
    <w:rsid w:val="0051451D"/>
    <w:rsid w:val="00516C7B"/>
    <w:rsid w:val="0051707D"/>
    <w:rsid w:val="00517FB0"/>
    <w:rsid w:val="00520759"/>
    <w:rsid w:val="0052514E"/>
    <w:rsid w:val="005304F8"/>
    <w:rsid w:val="005306C8"/>
    <w:rsid w:val="00533930"/>
    <w:rsid w:val="00533CAA"/>
    <w:rsid w:val="005410B6"/>
    <w:rsid w:val="00542A1E"/>
    <w:rsid w:val="00542D3F"/>
    <w:rsid w:val="00543212"/>
    <w:rsid w:val="00545B3C"/>
    <w:rsid w:val="00546102"/>
    <w:rsid w:val="005466C4"/>
    <w:rsid w:val="00547076"/>
    <w:rsid w:val="005479AF"/>
    <w:rsid w:val="00547C60"/>
    <w:rsid w:val="00552BB0"/>
    <w:rsid w:val="005537C7"/>
    <w:rsid w:val="00557AB6"/>
    <w:rsid w:val="005662EF"/>
    <w:rsid w:val="00567DA8"/>
    <w:rsid w:val="00574960"/>
    <w:rsid w:val="00580BB3"/>
    <w:rsid w:val="00585C39"/>
    <w:rsid w:val="005879BF"/>
    <w:rsid w:val="00590089"/>
    <w:rsid w:val="00591A3F"/>
    <w:rsid w:val="005933CE"/>
    <w:rsid w:val="00593D88"/>
    <w:rsid w:val="005947F0"/>
    <w:rsid w:val="00596A7A"/>
    <w:rsid w:val="005A0957"/>
    <w:rsid w:val="005A323D"/>
    <w:rsid w:val="005A44C7"/>
    <w:rsid w:val="005A7DE6"/>
    <w:rsid w:val="005B21BE"/>
    <w:rsid w:val="005B5F66"/>
    <w:rsid w:val="005B6DA7"/>
    <w:rsid w:val="005B7984"/>
    <w:rsid w:val="005C5949"/>
    <w:rsid w:val="005C603F"/>
    <w:rsid w:val="005D043D"/>
    <w:rsid w:val="005D0C31"/>
    <w:rsid w:val="005D20A9"/>
    <w:rsid w:val="005D423D"/>
    <w:rsid w:val="005D79EF"/>
    <w:rsid w:val="005E1E0D"/>
    <w:rsid w:val="005E26F5"/>
    <w:rsid w:val="005E7128"/>
    <w:rsid w:val="005F5DBB"/>
    <w:rsid w:val="0060020B"/>
    <w:rsid w:val="0060102C"/>
    <w:rsid w:val="00601576"/>
    <w:rsid w:val="006063A2"/>
    <w:rsid w:val="0061174A"/>
    <w:rsid w:val="00614811"/>
    <w:rsid w:val="0061648A"/>
    <w:rsid w:val="006176A7"/>
    <w:rsid w:val="00617CFB"/>
    <w:rsid w:val="006200CE"/>
    <w:rsid w:val="00623956"/>
    <w:rsid w:val="00624808"/>
    <w:rsid w:val="00626D00"/>
    <w:rsid w:val="00630617"/>
    <w:rsid w:val="0063230E"/>
    <w:rsid w:val="0063251C"/>
    <w:rsid w:val="00633042"/>
    <w:rsid w:val="0063448A"/>
    <w:rsid w:val="0063597D"/>
    <w:rsid w:val="00647AF6"/>
    <w:rsid w:val="00653AB6"/>
    <w:rsid w:val="00656A9D"/>
    <w:rsid w:val="006677FC"/>
    <w:rsid w:val="00667D2D"/>
    <w:rsid w:val="00671AA6"/>
    <w:rsid w:val="00681B40"/>
    <w:rsid w:val="00683BE9"/>
    <w:rsid w:val="00683CAC"/>
    <w:rsid w:val="006912DE"/>
    <w:rsid w:val="006954DD"/>
    <w:rsid w:val="006A048C"/>
    <w:rsid w:val="006A4083"/>
    <w:rsid w:val="006A4689"/>
    <w:rsid w:val="006A5296"/>
    <w:rsid w:val="006B16E1"/>
    <w:rsid w:val="006B224C"/>
    <w:rsid w:val="006C7940"/>
    <w:rsid w:val="006D2730"/>
    <w:rsid w:val="006D5D89"/>
    <w:rsid w:val="006D7CB3"/>
    <w:rsid w:val="006E11C1"/>
    <w:rsid w:val="006E138C"/>
    <w:rsid w:val="006E2B6A"/>
    <w:rsid w:val="006E3352"/>
    <w:rsid w:val="006E55EE"/>
    <w:rsid w:val="006E6AFA"/>
    <w:rsid w:val="006F0172"/>
    <w:rsid w:val="006F57AB"/>
    <w:rsid w:val="00700B16"/>
    <w:rsid w:val="00701EB4"/>
    <w:rsid w:val="00703B8F"/>
    <w:rsid w:val="007104FE"/>
    <w:rsid w:val="00710AB2"/>
    <w:rsid w:val="0071544C"/>
    <w:rsid w:val="00716995"/>
    <w:rsid w:val="007178B3"/>
    <w:rsid w:val="00717CB6"/>
    <w:rsid w:val="00722496"/>
    <w:rsid w:val="007259AB"/>
    <w:rsid w:val="0072719E"/>
    <w:rsid w:val="00727622"/>
    <w:rsid w:val="007301FD"/>
    <w:rsid w:val="00740206"/>
    <w:rsid w:val="00740C93"/>
    <w:rsid w:val="00740D66"/>
    <w:rsid w:val="0074113E"/>
    <w:rsid w:val="00741A92"/>
    <w:rsid w:val="007458AE"/>
    <w:rsid w:val="00753D0C"/>
    <w:rsid w:val="007541E2"/>
    <w:rsid w:val="00754D52"/>
    <w:rsid w:val="00756EDA"/>
    <w:rsid w:val="00760ED6"/>
    <w:rsid w:val="00762F2F"/>
    <w:rsid w:val="00762FBB"/>
    <w:rsid w:val="00763B19"/>
    <w:rsid w:val="00780F14"/>
    <w:rsid w:val="007834BF"/>
    <w:rsid w:val="0079589D"/>
    <w:rsid w:val="00795C3E"/>
    <w:rsid w:val="007A32FA"/>
    <w:rsid w:val="007A3A1A"/>
    <w:rsid w:val="007A4C2C"/>
    <w:rsid w:val="007A58E8"/>
    <w:rsid w:val="007A69AF"/>
    <w:rsid w:val="007A7449"/>
    <w:rsid w:val="007B004D"/>
    <w:rsid w:val="007B4582"/>
    <w:rsid w:val="007B57EB"/>
    <w:rsid w:val="007C06E0"/>
    <w:rsid w:val="007C2359"/>
    <w:rsid w:val="007D14B5"/>
    <w:rsid w:val="007D1C7C"/>
    <w:rsid w:val="007D2766"/>
    <w:rsid w:val="007D5852"/>
    <w:rsid w:val="007D6D92"/>
    <w:rsid w:val="007E0630"/>
    <w:rsid w:val="007E1287"/>
    <w:rsid w:val="007E12D0"/>
    <w:rsid w:val="007E6A3D"/>
    <w:rsid w:val="007E78CD"/>
    <w:rsid w:val="007F33E9"/>
    <w:rsid w:val="007F7AB2"/>
    <w:rsid w:val="008013D8"/>
    <w:rsid w:val="00802509"/>
    <w:rsid w:val="0080274D"/>
    <w:rsid w:val="00802D31"/>
    <w:rsid w:val="00806580"/>
    <w:rsid w:val="008075D4"/>
    <w:rsid w:val="00810DD2"/>
    <w:rsid w:val="00811121"/>
    <w:rsid w:val="00814FA3"/>
    <w:rsid w:val="00815514"/>
    <w:rsid w:val="00820FD1"/>
    <w:rsid w:val="00822FD7"/>
    <w:rsid w:val="008238D0"/>
    <w:rsid w:val="0083221F"/>
    <w:rsid w:val="00833D8C"/>
    <w:rsid w:val="008409EA"/>
    <w:rsid w:val="0084344A"/>
    <w:rsid w:val="00845A6C"/>
    <w:rsid w:val="00847C4F"/>
    <w:rsid w:val="0085136B"/>
    <w:rsid w:val="00851E4D"/>
    <w:rsid w:val="00852212"/>
    <w:rsid w:val="00852A29"/>
    <w:rsid w:val="00852DBD"/>
    <w:rsid w:val="00853BE8"/>
    <w:rsid w:val="008543B0"/>
    <w:rsid w:val="00856632"/>
    <w:rsid w:val="00856955"/>
    <w:rsid w:val="00857CFA"/>
    <w:rsid w:val="00862B16"/>
    <w:rsid w:val="0086519B"/>
    <w:rsid w:val="00871EFE"/>
    <w:rsid w:val="008758B4"/>
    <w:rsid w:val="0087699A"/>
    <w:rsid w:val="00883CA6"/>
    <w:rsid w:val="00883E9E"/>
    <w:rsid w:val="0088424E"/>
    <w:rsid w:val="008867B5"/>
    <w:rsid w:val="00890479"/>
    <w:rsid w:val="00890E7F"/>
    <w:rsid w:val="0089118A"/>
    <w:rsid w:val="00892061"/>
    <w:rsid w:val="008938DA"/>
    <w:rsid w:val="00895246"/>
    <w:rsid w:val="00895BC5"/>
    <w:rsid w:val="00896420"/>
    <w:rsid w:val="00897883"/>
    <w:rsid w:val="008A0BA0"/>
    <w:rsid w:val="008A4217"/>
    <w:rsid w:val="008A513A"/>
    <w:rsid w:val="008B175E"/>
    <w:rsid w:val="008B2A47"/>
    <w:rsid w:val="008B5735"/>
    <w:rsid w:val="008B5779"/>
    <w:rsid w:val="008B606E"/>
    <w:rsid w:val="008B6408"/>
    <w:rsid w:val="008C14B5"/>
    <w:rsid w:val="008C16B2"/>
    <w:rsid w:val="008C4324"/>
    <w:rsid w:val="008C467E"/>
    <w:rsid w:val="008D039B"/>
    <w:rsid w:val="008D21C7"/>
    <w:rsid w:val="008D4257"/>
    <w:rsid w:val="008D441A"/>
    <w:rsid w:val="008D5670"/>
    <w:rsid w:val="008D6C09"/>
    <w:rsid w:val="008E45EF"/>
    <w:rsid w:val="008E4CAC"/>
    <w:rsid w:val="008E5476"/>
    <w:rsid w:val="008E6319"/>
    <w:rsid w:val="008F3AB4"/>
    <w:rsid w:val="008F3FD6"/>
    <w:rsid w:val="008F7155"/>
    <w:rsid w:val="0090018A"/>
    <w:rsid w:val="00904569"/>
    <w:rsid w:val="00904B98"/>
    <w:rsid w:val="00910A5C"/>
    <w:rsid w:val="00913BBE"/>
    <w:rsid w:val="00914E15"/>
    <w:rsid w:val="009170F2"/>
    <w:rsid w:val="00921FA9"/>
    <w:rsid w:val="00925317"/>
    <w:rsid w:val="00935512"/>
    <w:rsid w:val="00936CD6"/>
    <w:rsid w:val="009412EF"/>
    <w:rsid w:val="00941DF8"/>
    <w:rsid w:val="00942E00"/>
    <w:rsid w:val="009432D2"/>
    <w:rsid w:val="009436D1"/>
    <w:rsid w:val="00943A91"/>
    <w:rsid w:val="009456A0"/>
    <w:rsid w:val="00946FE9"/>
    <w:rsid w:val="0095778E"/>
    <w:rsid w:val="0096299D"/>
    <w:rsid w:val="00964FC1"/>
    <w:rsid w:val="00967640"/>
    <w:rsid w:val="00967937"/>
    <w:rsid w:val="00974041"/>
    <w:rsid w:val="00974687"/>
    <w:rsid w:val="00975E22"/>
    <w:rsid w:val="00976F7A"/>
    <w:rsid w:val="0098024B"/>
    <w:rsid w:val="009812F2"/>
    <w:rsid w:val="00984E26"/>
    <w:rsid w:val="00987260"/>
    <w:rsid w:val="00993399"/>
    <w:rsid w:val="009933DE"/>
    <w:rsid w:val="009A6C40"/>
    <w:rsid w:val="009B2567"/>
    <w:rsid w:val="009B7FD5"/>
    <w:rsid w:val="009C0AB0"/>
    <w:rsid w:val="009C0E53"/>
    <w:rsid w:val="009C221A"/>
    <w:rsid w:val="009C2C82"/>
    <w:rsid w:val="009C3AA0"/>
    <w:rsid w:val="009C5598"/>
    <w:rsid w:val="009C74A6"/>
    <w:rsid w:val="009C7AE6"/>
    <w:rsid w:val="009D053A"/>
    <w:rsid w:val="009D0F01"/>
    <w:rsid w:val="009D3E02"/>
    <w:rsid w:val="009D5041"/>
    <w:rsid w:val="009E4A0B"/>
    <w:rsid w:val="009E5D66"/>
    <w:rsid w:val="009F00B7"/>
    <w:rsid w:val="009F2DE2"/>
    <w:rsid w:val="009F4A0A"/>
    <w:rsid w:val="009F53D2"/>
    <w:rsid w:val="009F74BF"/>
    <w:rsid w:val="00A00649"/>
    <w:rsid w:val="00A05188"/>
    <w:rsid w:val="00A1227C"/>
    <w:rsid w:val="00A13B30"/>
    <w:rsid w:val="00A1408A"/>
    <w:rsid w:val="00A16250"/>
    <w:rsid w:val="00A16A9A"/>
    <w:rsid w:val="00A16FC3"/>
    <w:rsid w:val="00A23B5D"/>
    <w:rsid w:val="00A2492D"/>
    <w:rsid w:val="00A26EEF"/>
    <w:rsid w:val="00A30D48"/>
    <w:rsid w:val="00A31485"/>
    <w:rsid w:val="00A33CC1"/>
    <w:rsid w:val="00A44C89"/>
    <w:rsid w:val="00A46F83"/>
    <w:rsid w:val="00A472CB"/>
    <w:rsid w:val="00A5230D"/>
    <w:rsid w:val="00A52F21"/>
    <w:rsid w:val="00A53231"/>
    <w:rsid w:val="00A537E6"/>
    <w:rsid w:val="00A57481"/>
    <w:rsid w:val="00A6485C"/>
    <w:rsid w:val="00A65A5E"/>
    <w:rsid w:val="00A675FE"/>
    <w:rsid w:val="00A73147"/>
    <w:rsid w:val="00A73905"/>
    <w:rsid w:val="00A7450A"/>
    <w:rsid w:val="00A759B2"/>
    <w:rsid w:val="00A7622F"/>
    <w:rsid w:val="00A82EDE"/>
    <w:rsid w:val="00A83E7E"/>
    <w:rsid w:val="00A84D4C"/>
    <w:rsid w:val="00A8781D"/>
    <w:rsid w:val="00A87E23"/>
    <w:rsid w:val="00A908DB"/>
    <w:rsid w:val="00A91A54"/>
    <w:rsid w:val="00A9279C"/>
    <w:rsid w:val="00A95A1D"/>
    <w:rsid w:val="00A970AD"/>
    <w:rsid w:val="00A97B3C"/>
    <w:rsid w:val="00AA44C6"/>
    <w:rsid w:val="00AA50A1"/>
    <w:rsid w:val="00AA5279"/>
    <w:rsid w:val="00AA5619"/>
    <w:rsid w:val="00AA5E69"/>
    <w:rsid w:val="00AA6EF5"/>
    <w:rsid w:val="00AA7B85"/>
    <w:rsid w:val="00AB2171"/>
    <w:rsid w:val="00AB3A01"/>
    <w:rsid w:val="00AC5B25"/>
    <w:rsid w:val="00AC6F26"/>
    <w:rsid w:val="00AD02FF"/>
    <w:rsid w:val="00AD0AD4"/>
    <w:rsid w:val="00AD128C"/>
    <w:rsid w:val="00AD4711"/>
    <w:rsid w:val="00AD5BD0"/>
    <w:rsid w:val="00AD752A"/>
    <w:rsid w:val="00AE15B0"/>
    <w:rsid w:val="00AE600B"/>
    <w:rsid w:val="00AE7CDE"/>
    <w:rsid w:val="00AF0056"/>
    <w:rsid w:val="00AF0675"/>
    <w:rsid w:val="00AF2F30"/>
    <w:rsid w:val="00AF5514"/>
    <w:rsid w:val="00AF553A"/>
    <w:rsid w:val="00B01A0F"/>
    <w:rsid w:val="00B01CD5"/>
    <w:rsid w:val="00B11667"/>
    <w:rsid w:val="00B16BD0"/>
    <w:rsid w:val="00B1792E"/>
    <w:rsid w:val="00B17F03"/>
    <w:rsid w:val="00B232A5"/>
    <w:rsid w:val="00B2444F"/>
    <w:rsid w:val="00B24DFB"/>
    <w:rsid w:val="00B30374"/>
    <w:rsid w:val="00B32E5D"/>
    <w:rsid w:val="00B33CB7"/>
    <w:rsid w:val="00B33DA4"/>
    <w:rsid w:val="00B3418A"/>
    <w:rsid w:val="00B371B2"/>
    <w:rsid w:val="00B4246D"/>
    <w:rsid w:val="00B42F03"/>
    <w:rsid w:val="00B519D6"/>
    <w:rsid w:val="00B52ED8"/>
    <w:rsid w:val="00B53068"/>
    <w:rsid w:val="00B53363"/>
    <w:rsid w:val="00B534F5"/>
    <w:rsid w:val="00B5427A"/>
    <w:rsid w:val="00B568D3"/>
    <w:rsid w:val="00B60D07"/>
    <w:rsid w:val="00B64263"/>
    <w:rsid w:val="00B65948"/>
    <w:rsid w:val="00B65DB1"/>
    <w:rsid w:val="00B661B8"/>
    <w:rsid w:val="00B66784"/>
    <w:rsid w:val="00B66DCA"/>
    <w:rsid w:val="00B70F60"/>
    <w:rsid w:val="00B725A4"/>
    <w:rsid w:val="00B74C5F"/>
    <w:rsid w:val="00B77F8F"/>
    <w:rsid w:val="00B800C9"/>
    <w:rsid w:val="00B85A68"/>
    <w:rsid w:val="00B91A6F"/>
    <w:rsid w:val="00B94A29"/>
    <w:rsid w:val="00BA4D0E"/>
    <w:rsid w:val="00BA5B5A"/>
    <w:rsid w:val="00BB1675"/>
    <w:rsid w:val="00BB1D23"/>
    <w:rsid w:val="00BC099D"/>
    <w:rsid w:val="00BC1C2F"/>
    <w:rsid w:val="00BC4F82"/>
    <w:rsid w:val="00BD418E"/>
    <w:rsid w:val="00BD4CEE"/>
    <w:rsid w:val="00BD59DA"/>
    <w:rsid w:val="00BD71A6"/>
    <w:rsid w:val="00BE2DDC"/>
    <w:rsid w:val="00BE3A07"/>
    <w:rsid w:val="00BE3EE6"/>
    <w:rsid w:val="00BE74C2"/>
    <w:rsid w:val="00BE779B"/>
    <w:rsid w:val="00BF0CCA"/>
    <w:rsid w:val="00BF1601"/>
    <w:rsid w:val="00BF17BB"/>
    <w:rsid w:val="00BF2EA0"/>
    <w:rsid w:val="00BF3DF0"/>
    <w:rsid w:val="00BF56F8"/>
    <w:rsid w:val="00BF5F19"/>
    <w:rsid w:val="00BF6455"/>
    <w:rsid w:val="00C0207A"/>
    <w:rsid w:val="00C0311E"/>
    <w:rsid w:val="00C05FF8"/>
    <w:rsid w:val="00C10AAF"/>
    <w:rsid w:val="00C12509"/>
    <w:rsid w:val="00C27AC7"/>
    <w:rsid w:val="00C27C69"/>
    <w:rsid w:val="00C34C0C"/>
    <w:rsid w:val="00C36A1B"/>
    <w:rsid w:val="00C4097F"/>
    <w:rsid w:val="00C40FE3"/>
    <w:rsid w:val="00C4316F"/>
    <w:rsid w:val="00C43794"/>
    <w:rsid w:val="00C50E98"/>
    <w:rsid w:val="00C51936"/>
    <w:rsid w:val="00C52EB0"/>
    <w:rsid w:val="00C55B18"/>
    <w:rsid w:val="00C6058E"/>
    <w:rsid w:val="00C661E1"/>
    <w:rsid w:val="00C66987"/>
    <w:rsid w:val="00C67C4A"/>
    <w:rsid w:val="00C8274A"/>
    <w:rsid w:val="00C82823"/>
    <w:rsid w:val="00C828AA"/>
    <w:rsid w:val="00C928AF"/>
    <w:rsid w:val="00C95F7A"/>
    <w:rsid w:val="00C97E07"/>
    <w:rsid w:val="00CA6926"/>
    <w:rsid w:val="00CA70EF"/>
    <w:rsid w:val="00CA7632"/>
    <w:rsid w:val="00CB0537"/>
    <w:rsid w:val="00CB202A"/>
    <w:rsid w:val="00CB2392"/>
    <w:rsid w:val="00CB7A8F"/>
    <w:rsid w:val="00CC3265"/>
    <w:rsid w:val="00CC467A"/>
    <w:rsid w:val="00CC51D6"/>
    <w:rsid w:val="00CC6F6B"/>
    <w:rsid w:val="00CC727B"/>
    <w:rsid w:val="00CC75C9"/>
    <w:rsid w:val="00CD4096"/>
    <w:rsid w:val="00CD57CA"/>
    <w:rsid w:val="00CD6360"/>
    <w:rsid w:val="00CE32CA"/>
    <w:rsid w:val="00CE3921"/>
    <w:rsid w:val="00CE629C"/>
    <w:rsid w:val="00CE7FBA"/>
    <w:rsid w:val="00CF19DC"/>
    <w:rsid w:val="00CF2DE0"/>
    <w:rsid w:val="00CF364F"/>
    <w:rsid w:val="00CF399C"/>
    <w:rsid w:val="00CF5300"/>
    <w:rsid w:val="00CF5A86"/>
    <w:rsid w:val="00D00130"/>
    <w:rsid w:val="00D05665"/>
    <w:rsid w:val="00D067A2"/>
    <w:rsid w:val="00D15BAD"/>
    <w:rsid w:val="00D210D8"/>
    <w:rsid w:val="00D21C3E"/>
    <w:rsid w:val="00D25008"/>
    <w:rsid w:val="00D265A6"/>
    <w:rsid w:val="00D319EF"/>
    <w:rsid w:val="00D328AF"/>
    <w:rsid w:val="00D3421D"/>
    <w:rsid w:val="00D34CF9"/>
    <w:rsid w:val="00D40568"/>
    <w:rsid w:val="00D4183B"/>
    <w:rsid w:val="00D4337C"/>
    <w:rsid w:val="00D47FB9"/>
    <w:rsid w:val="00D512E7"/>
    <w:rsid w:val="00D54081"/>
    <w:rsid w:val="00D547BD"/>
    <w:rsid w:val="00D724ED"/>
    <w:rsid w:val="00D756D2"/>
    <w:rsid w:val="00D763C4"/>
    <w:rsid w:val="00D844AD"/>
    <w:rsid w:val="00D868FC"/>
    <w:rsid w:val="00D9090B"/>
    <w:rsid w:val="00D90D0C"/>
    <w:rsid w:val="00D92920"/>
    <w:rsid w:val="00D92BB7"/>
    <w:rsid w:val="00D933BF"/>
    <w:rsid w:val="00DA0316"/>
    <w:rsid w:val="00DB19C6"/>
    <w:rsid w:val="00DB60F4"/>
    <w:rsid w:val="00DB71B2"/>
    <w:rsid w:val="00DB75BE"/>
    <w:rsid w:val="00DB7817"/>
    <w:rsid w:val="00DC0717"/>
    <w:rsid w:val="00DC08AF"/>
    <w:rsid w:val="00DC0F9A"/>
    <w:rsid w:val="00DC267A"/>
    <w:rsid w:val="00DC319E"/>
    <w:rsid w:val="00DD2EF2"/>
    <w:rsid w:val="00DD7699"/>
    <w:rsid w:val="00DE1CAF"/>
    <w:rsid w:val="00DE4A07"/>
    <w:rsid w:val="00DF1AD0"/>
    <w:rsid w:val="00DF3A1C"/>
    <w:rsid w:val="00DF43FB"/>
    <w:rsid w:val="00DF4A07"/>
    <w:rsid w:val="00DF57D7"/>
    <w:rsid w:val="00E00842"/>
    <w:rsid w:val="00E038BE"/>
    <w:rsid w:val="00E038F9"/>
    <w:rsid w:val="00E0484E"/>
    <w:rsid w:val="00E066E8"/>
    <w:rsid w:val="00E120AE"/>
    <w:rsid w:val="00E13B23"/>
    <w:rsid w:val="00E1413C"/>
    <w:rsid w:val="00E23DE1"/>
    <w:rsid w:val="00E25EFE"/>
    <w:rsid w:val="00E26F55"/>
    <w:rsid w:val="00E3098D"/>
    <w:rsid w:val="00E36FE3"/>
    <w:rsid w:val="00E4054C"/>
    <w:rsid w:val="00E43194"/>
    <w:rsid w:val="00E43411"/>
    <w:rsid w:val="00E44A2C"/>
    <w:rsid w:val="00E463A8"/>
    <w:rsid w:val="00E47F61"/>
    <w:rsid w:val="00E501F4"/>
    <w:rsid w:val="00E51715"/>
    <w:rsid w:val="00E544AA"/>
    <w:rsid w:val="00E55A9C"/>
    <w:rsid w:val="00E56C0B"/>
    <w:rsid w:val="00E56EAC"/>
    <w:rsid w:val="00E62CF6"/>
    <w:rsid w:val="00E80AC9"/>
    <w:rsid w:val="00E8219A"/>
    <w:rsid w:val="00E8440B"/>
    <w:rsid w:val="00E84D40"/>
    <w:rsid w:val="00E874E9"/>
    <w:rsid w:val="00E91345"/>
    <w:rsid w:val="00E9231A"/>
    <w:rsid w:val="00E92CAC"/>
    <w:rsid w:val="00E943B1"/>
    <w:rsid w:val="00E94D09"/>
    <w:rsid w:val="00EA14C3"/>
    <w:rsid w:val="00EA23A6"/>
    <w:rsid w:val="00EA3973"/>
    <w:rsid w:val="00EB0E9B"/>
    <w:rsid w:val="00EB1C29"/>
    <w:rsid w:val="00EB2594"/>
    <w:rsid w:val="00EB39E3"/>
    <w:rsid w:val="00EC1077"/>
    <w:rsid w:val="00EC3D55"/>
    <w:rsid w:val="00EC45EC"/>
    <w:rsid w:val="00EC463E"/>
    <w:rsid w:val="00ED3ED5"/>
    <w:rsid w:val="00ED7211"/>
    <w:rsid w:val="00EE2925"/>
    <w:rsid w:val="00EF0FED"/>
    <w:rsid w:val="00EF15DC"/>
    <w:rsid w:val="00EF18ED"/>
    <w:rsid w:val="00EF6ED7"/>
    <w:rsid w:val="00F07A1D"/>
    <w:rsid w:val="00F10F46"/>
    <w:rsid w:val="00F12690"/>
    <w:rsid w:val="00F21128"/>
    <w:rsid w:val="00F3550A"/>
    <w:rsid w:val="00F365A0"/>
    <w:rsid w:val="00F40F93"/>
    <w:rsid w:val="00F43C09"/>
    <w:rsid w:val="00F5775D"/>
    <w:rsid w:val="00F6035B"/>
    <w:rsid w:val="00F6457E"/>
    <w:rsid w:val="00F67AD0"/>
    <w:rsid w:val="00F73CCC"/>
    <w:rsid w:val="00F74CE2"/>
    <w:rsid w:val="00F765CA"/>
    <w:rsid w:val="00F83227"/>
    <w:rsid w:val="00F8391B"/>
    <w:rsid w:val="00F86255"/>
    <w:rsid w:val="00F93166"/>
    <w:rsid w:val="00FA17B1"/>
    <w:rsid w:val="00FA1B28"/>
    <w:rsid w:val="00FA290D"/>
    <w:rsid w:val="00FA39EA"/>
    <w:rsid w:val="00FA3E1B"/>
    <w:rsid w:val="00FB0D44"/>
    <w:rsid w:val="00FB0E29"/>
    <w:rsid w:val="00FB16A1"/>
    <w:rsid w:val="00FB22DF"/>
    <w:rsid w:val="00FB4AB7"/>
    <w:rsid w:val="00FC08E0"/>
    <w:rsid w:val="00FC0B90"/>
    <w:rsid w:val="00FC18B6"/>
    <w:rsid w:val="00FC3E8B"/>
    <w:rsid w:val="00FC4B98"/>
    <w:rsid w:val="00FC6FD0"/>
    <w:rsid w:val="00FC75CA"/>
    <w:rsid w:val="00FC7A35"/>
    <w:rsid w:val="00FD188F"/>
    <w:rsid w:val="00FE3177"/>
    <w:rsid w:val="00FF0180"/>
    <w:rsid w:val="00FF2611"/>
    <w:rsid w:val="00FF3538"/>
    <w:rsid w:val="00FF45CE"/>
    <w:rsid w:val="00FF5785"/>
    <w:rsid w:val="00FF6F65"/>
    <w:rsid w:val="00FF7C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5642487B"/>
  <w15:chartTrackingRefBased/>
  <w15:docId w15:val="{F6B24B6D-3F4F-49B5-97DB-FE7AD828FC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0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iPriority="0" w:unhideWhenUsed="1"/>
    <w:lsdException w:name="footnote text" w:semiHidden="1" w:uiPriority="0" w:unhideWhenUsed="1"/>
    <w:lsdException w:name="annotation text" w:semiHidden="1" w:uiPriority="0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uiPriority="35" w:qFormat="1"/>
    <w:lsdException w:name="table of figures" w:semiHidden="1" w:uiPriority="0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iPriority="0" w:unhideWhenUsed="1"/>
    <w:lsdException w:name="endnote text" w:semiHidden="1" w:uiPriority="0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0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iPriority="0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iPriority="0" w:unhideWhenUsed="1"/>
    <w:lsdException w:name="Strong" w:uiPriority="22" w:qFormat="1"/>
    <w:lsdException w:name="Emphasis" w:uiPriority="20" w:qFormat="1"/>
    <w:lsdException w:name="Document Map" w:semiHidden="1" w:uiPriority="0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0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uiPriority="0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2">
    <w:name w:val="Normal"/>
    <w:qFormat/>
    <w:pPr>
      <w:widowControl w:val="0"/>
      <w:jc w:val="both"/>
    </w:pPr>
    <w:rPr>
      <w:kern w:val="2"/>
      <w:sz w:val="24"/>
      <w:szCs w:val="24"/>
    </w:rPr>
  </w:style>
  <w:style w:type="paragraph" w:styleId="10">
    <w:name w:val="heading 1"/>
    <w:basedOn w:val="a2"/>
    <w:next w:val="a2"/>
    <w:qFormat/>
    <w:rsid w:val="00552BB0"/>
    <w:pPr>
      <w:keepNext/>
      <w:pageBreakBefore/>
      <w:numPr>
        <w:numId w:val="1"/>
      </w:numPr>
      <w:spacing w:before="480" w:after="480"/>
      <w:jc w:val="center"/>
      <w:textAlignment w:val="baseline"/>
      <w:outlineLvl w:val="0"/>
    </w:pPr>
    <w:rPr>
      <w:rFonts w:ascii="Arial" w:eastAsia="黑体" w:hAnsi="Arial"/>
      <w:sz w:val="32"/>
    </w:rPr>
  </w:style>
  <w:style w:type="paragraph" w:styleId="2">
    <w:name w:val="heading 2"/>
    <w:basedOn w:val="a2"/>
    <w:next w:val="a3"/>
    <w:qFormat/>
    <w:rsid w:val="001F5053"/>
    <w:pPr>
      <w:keepNext/>
      <w:numPr>
        <w:ilvl w:val="1"/>
        <w:numId w:val="1"/>
      </w:numPr>
      <w:snapToGrid w:val="0"/>
      <w:spacing w:before="240" w:after="240"/>
      <w:ind w:rightChars="100" w:right="100"/>
      <w:jc w:val="left"/>
      <w:outlineLvl w:val="1"/>
    </w:pPr>
    <w:rPr>
      <w:rFonts w:ascii="Arial" w:eastAsia="黑体" w:hAnsi="Arial"/>
      <w:sz w:val="28"/>
    </w:rPr>
  </w:style>
  <w:style w:type="paragraph" w:styleId="30">
    <w:name w:val="heading 3"/>
    <w:basedOn w:val="a2"/>
    <w:next w:val="a3"/>
    <w:link w:val="31"/>
    <w:qFormat/>
    <w:rsid w:val="00C43794"/>
    <w:pPr>
      <w:keepNext/>
      <w:keepLines/>
      <w:numPr>
        <w:ilvl w:val="2"/>
        <w:numId w:val="1"/>
      </w:numPr>
      <w:tabs>
        <w:tab w:val="left" w:pos="720"/>
      </w:tabs>
      <w:spacing w:beforeLines="50" w:before="50" w:afterLines="50" w:after="50"/>
      <w:outlineLvl w:val="2"/>
    </w:pPr>
    <w:rPr>
      <w:rFonts w:ascii="Arial" w:eastAsia="黑体" w:hAnsi="Arial"/>
      <w:bCs/>
      <w:szCs w:val="32"/>
    </w:rPr>
  </w:style>
  <w:style w:type="paragraph" w:styleId="4">
    <w:name w:val="heading 4"/>
    <w:basedOn w:val="a2"/>
    <w:next w:val="a3"/>
    <w:link w:val="40"/>
    <w:qFormat/>
    <w:pPr>
      <w:keepNext/>
      <w:keepLines/>
      <w:numPr>
        <w:ilvl w:val="3"/>
        <w:numId w:val="1"/>
      </w:numPr>
      <w:tabs>
        <w:tab w:val="left" w:pos="3558"/>
      </w:tabs>
      <w:spacing w:before="100" w:beforeAutospacing="1" w:after="100" w:afterAutospacing="1"/>
      <w:ind w:leftChars="200" w:left="1062" w:hanging="862"/>
      <w:outlineLvl w:val="3"/>
    </w:pPr>
    <w:rPr>
      <w:rFonts w:eastAsia="仿宋_GB2312"/>
      <w:bCs/>
      <w:szCs w:val="28"/>
    </w:rPr>
  </w:style>
  <w:style w:type="paragraph" w:styleId="5">
    <w:name w:val="heading 5"/>
    <w:basedOn w:val="a2"/>
    <w:next w:val="a3"/>
    <w:qFormat/>
    <w:pPr>
      <w:keepNext/>
      <w:keepLines/>
      <w:spacing w:before="100" w:beforeAutospacing="1" w:after="100" w:afterAutospacing="1"/>
      <w:ind w:leftChars="200" w:left="200"/>
      <w:outlineLvl w:val="4"/>
    </w:pPr>
    <w:rPr>
      <w:b/>
      <w:bCs/>
      <w:szCs w:val="28"/>
    </w:rPr>
  </w:style>
  <w:style w:type="paragraph" w:styleId="6">
    <w:name w:val="heading 6"/>
    <w:basedOn w:val="a2"/>
    <w:next w:val="a2"/>
    <w:qFormat/>
    <w:pPr>
      <w:keepNext/>
      <w:keepLines/>
      <w:numPr>
        <w:ilvl w:val="5"/>
        <w:numId w:val="1"/>
      </w:numPr>
      <w:tabs>
        <w:tab w:val="left" w:pos="1152"/>
      </w:tabs>
      <w:spacing w:before="240" w:after="64" w:line="317" w:lineRule="auto"/>
      <w:outlineLvl w:val="5"/>
    </w:pPr>
    <w:rPr>
      <w:rFonts w:ascii="Arial" w:eastAsia="黑体" w:hAnsi="Arial"/>
      <w:b/>
      <w:bCs/>
    </w:rPr>
  </w:style>
  <w:style w:type="paragraph" w:styleId="7">
    <w:name w:val="heading 7"/>
    <w:basedOn w:val="a2"/>
    <w:next w:val="a2"/>
    <w:qFormat/>
    <w:pPr>
      <w:keepNext/>
      <w:keepLines/>
      <w:numPr>
        <w:ilvl w:val="6"/>
        <w:numId w:val="1"/>
      </w:numPr>
      <w:tabs>
        <w:tab w:val="left" w:pos="1296"/>
      </w:tabs>
      <w:spacing w:before="240" w:after="64" w:line="317" w:lineRule="auto"/>
      <w:outlineLvl w:val="6"/>
    </w:pPr>
    <w:rPr>
      <w:b/>
      <w:bCs/>
    </w:rPr>
  </w:style>
  <w:style w:type="paragraph" w:styleId="8">
    <w:name w:val="heading 8"/>
    <w:basedOn w:val="a2"/>
    <w:next w:val="a2"/>
    <w:qFormat/>
    <w:pPr>
      <w:keepNext/>
      <w:keepLines/>
      <w:numPr>
        <w:ilvl w:val="7"/>
        <w:numId w:val="1"/>
      </w:numPr>
      <w:tabs>
        <w:tab w:val="left" w:pos="1440"/>
      </w:tabs>
      <w:spacing w:before="240" w:after="64" w:line="317" w:lineRule="auto"/>
      <w:outlineLvl w:val="7"/>
    </w:pPr>
    <w:rPr>
      <w:rFonts w:ascii="Arial" w:eastAsia="黑体" w:hAnsi="Arial"/>
    </w:rPr>
  </w:style>
  <w:style w:type="paragraph" w:styleId="9">
    <w:name w:val="heading 9"/>
    <w:basedOn w:val="a2"/>
    <w:next w:val="a2"/>
    <w:qFormat/>
    <w:pPr>
      <w:keepNext/>
      <w:keepLines/>
      <w:numPr>
        <w:ilvl w:val="8"/>
        <w:numId w:val="1"/>
      </w:numPr>
      <w:tabs>
        <w:tab w:val="left" w:pos="1584"/>
      </w:tabs>
      <w:spacing w:before="240" w:after="64" w:line="317" w:lineRule="auto"/>
      <w:outlineLvl w:val="8"/>
    </w:pPr>
    <w:rPr>
      <w:rFonts w:ascii="Arial" w:eastAsia="黑体" w:hAnsi="Arial"/>
      <w:szCs w:val="21"/>
    </w:rPr>
  </w:style>
  <w:style w:type="character" w:default="1" w:styleId="a4">
    <w:name w:val="Default Paragraph Font"/>
    <w:uiPriority w:val="1"/>
    <w:semiHidden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character" w:customStyle="1" w:styleId="a7">
    <w:name w:val="正文：中文强调"/>
    <w:rPr>
      <w:rFonts w:eastAsia="楷体_GB2312"/>
    </w:rPr>
  </w:style>
  <w:style w:type="character" w:customStyle="1" w:styleId="Char1">
    <w:name w:val="题注 Char1"/>
    <w:rPr>
      <w:rFonts w:eastAsia="黑体" w:hAnsi="宋体"/>
      <w:kern w:val="2"/>
      <w:sz w:val="21"/>
      <w:szCs w:val="24"/>
      <w:lang w:val="en-US" w:eastAsia="zh-CN" w:bidi="ar-SA"/>
    </w:rPr>
  </w:style>
  <w:style w:type="character" w:customStyle="1" w:styleId="CharChar">
    <w:name w:val="纯文本 Char Char"/>
    <w:rPr>
      <w:rFonts w:ascii="宋体" w:hAnsi="Courier New" w:cs="Courier New"/>
      <w:kern w:val="2"/>
      <w:sz w:val="21"/>
      <w:szCs w:val="21"/>
    </w:rPr>
  </w:style>
  <w:style w:type="character" w:styleId="a8">
    <w:name w:val="annotation reference"/>
    <w:rPr>
      <w:sz w:val="21"/>
      <w:szCs w:val="21"/>
    </w:rPr>
  </w:style>
  <w:style w:type="character" w:styleId="a9">
    <w:name w:val="footnote reference"/>
    <w:rPr>
      <w:vertAlign w:val="superscript"/>
    </w:rPr>
  </w:style>
  <w:style w:type="character" w:customStyle="1" w:styleId="32">
    <w:name w:val="正文文本缩进 3 字符"/>
    <w:link w:val="3"/>
    <w:rPr>
      <w:kern w:val="2"/>
      <w:sz w:val="24"/>
      <w:szCs w:val="24"/>
    </w:rPr>
  </w:style>
  <w:style w:type="character" w:customStyle="1" w:styleId="aa">
    <w:name w:val="正文：英文强调"/>
    <w:rPr>
      <w:rFonts w:ascii="Times New Roman" w:hAnsi="Times New Roman"/>
      <w:i/>
    </w:rPr>
  </w:style>
  <w:style w:type="character" w:customStyle="1" w:styleId="ab">
    <w:name w:val="无间隔 字符"/>
    <w:link w:val="ac"/>
    <w:rPr>
      <w:rFonts w:ascii="Calibri" w:hAnsi="Calibri"/>
      <w:sz w:val="22"/>
      <w:szCs w:val="22"/>
      <w:lang w:bidi="ar-SA"/>
    </w:rPr>
  </w:style>
  <w:style w:type="character" w:customStyle="1" w:styleId="ad">
    <w:name w:val="批注框文本 字符"/>
    <w:link w:val="ae"/>
    <w:rPr>
      <w:kern w:val="2"/>
      <w:sz w:val="18"/>
      <w:szCs w:val="18"/>
    </w:rPr>
  </w:style>
  <w:style w:type="character" w:styleId="af">
    <w:name w:val="Hyperlink"/>
    <w:uiPriority w:val="99"/>
    <w:rPr>
      <w:color w:val="auto"/>
      <w:u w:val="none"/>
    </w:rPr>
  </w:style>
  <w:style w:type="character" w:customStyle="1" w:styleId="085CharChar">
    <w:name w:val="样式 首行缩进:  0.85 厘米 Char Char"/>
    <w:link w:val="085"/>
    <w:rPr>
      <w:rFonts w:ascii="宋体" w:hAnsi="宋体" w:cs="宋体"/>
      <w:kern w:val="2"/>
      <w:sz w:val="24"/>
      <w:szCs w:val="24"/>
    </w:rPr>
  </w:style>
  <w:style w:type="character" w:customStyle="1" w:styleId="40">
    <w:name w:val="标题 4 字符"/>
    <w:link w:val="4"/>
    <w:rPr>
      <w:rFonts w:eastAsia="仿宋_GB2312"/>
      <w:bCs/>
      <w:kern w:val="2"/>
      <w:sz w:val="24"/>
      <w:szCs w:val="28"/>
    </w:rPr>
  </w:style>
  <w:style w:type="character" w:customStyle="1" w:styleId="af0">
    <w:name w:val="引用 字符"/>
    <w:link w:val="af1"/>
    <w:rPr>
      <w:i/>
      <w:iCs/>
      <w:color w:val="000000"/>
      <w:kern w:val="2"/>
      <w:sz w:val="21"/>
      <w:szCs w:val="24"/>
    </w:rPr>
  </w:style>
  <w:style w:type="character" w:customStyle="1" w:styleId="20">
    <w:name w:val="正文文本缩进 2 字符"/>
    <w:link w:val="21"/>
    <w:rPr>
      <w:kern w:val="2"/>
      <w:sz w:val="21"/>
      <w:szCs w:val="24"/>
    </w:rPr>
  </w:style>
  <w:style w:type="character" w:customStyle="1" w:styleId="31">
    <w:name w:val="标题 3 字符"/>
    <w:link w:val="30"/>
    <w:rsid w:val="00C43794"/>
    <w:rPr>
      <w:rFonts w:ascii="Arial" w:eastAsia="黑体" w:hAnsi="Arial"/>
      <w:bCs/>
      <w:kern w:val="2"/>
      <w:sz w:val="24"/>
      <w:szCs w:val="32"/>
    </w:rPr>
  </w:style>
  <w:style w:type="character" w:customStyle="1" w:styleId="af2">
    <w:name w:val="批注文字 字符"/>
    <w:link w:val="af3"/>
    <w:rPr>
      <w:kern w:val="2"/>
      <w:sz w:val="24"/>
      <w:szCs w:val="24"/>
    </w:rPr>
  </w:style>
  <w:style w:type="character" w:customStyle="1" w:styleId="af4">
    <w:name w:val="正文文本缩进 字符"/>
    <w:link w:val="af5"/>
    <w:rPr>
      <w:kern w:val="2"/>
      <w:sz w:val="21"/>
      <w:szCs w:val="24"/>
    </w:rPr>
  </w:style>
  <w:style w:type="character" w:styleId="af6">
    <w:name w:val="endnote reference"/>
    <w:rPr>
      <w:rFonts w:eastAsia="宋体"/>
      <w:sz w:val="24"/>
      <w:szCs w:val="24"/>
      <w:vertAlign w:val="superscript"/>
      <w:lang w:val="en-US" w:eastAsia="zh-CN" w:bidi="ar-SA"/>
    </w:rPr>
  </w:style>
  <w:style w:type="character" w:customStyle="1" w:styleId="af7">
    <w:name w:val="正文缩进 字符"/>
    <w:link w:val="a3"/>
    <w:rPr>
      <w:kern w:val="2"/>
      <w:sz w:val="24"/>
      <w:szCs w:val="24"/>
    </w:rPr>
  </w:style>
  <w:style w:type="character" w:customStyle="1" w:styleId="af8">
    <w:name w:val="正文：程序代码"/>
    <w:rPr>
      <w:rFonts w:ascii="MS Gothic" w:eastAsia="仿宋_GB2312" w:hAnsi="MS Gothic"/>
    </w:rPr>
  </w:style>
  <w:style w:type="character" w:customStyle="1" w:styleId="af9">
    <w:name w:val="纯文本 字符"/>
    <w:link w:val="afa"/>
    <w:rPr>
      <w:rFonts w:ascii="宋体" w:hAnsi="Courier New"/>
      <w:sz w:val="21"/>
    </w:rPr>
  </w:style>
  <w:style w:type="character" w:customStyle="1" w:styleId="CharChar0">
    <w:name w:val="论文正文 Char Char"/>
    <w:link w:val="afb"/>
    <w:rPr>
      <w:rFonts w:ascii="Cambria Math" w:hAnsi="Cambria Math"/>
      <w:kern w:val="2"/>
      <w:sz w:val="24"/>
      <w:szCs w:val="22"/>
    </w:rPr>
  </w:style>
  <w:style w:type="character" w:customStyle="1" w:styleId="llyf141">
    <w:name w:val="llyf141"/>
    <w:rPr>
      <w:rFonts w:eastAsia="宋体"/>
      <w:spacing w:val="300"/>
      <w:sz w:val="21"/>
      <w:szCs w:val="21"/>
      <w:lang w:val="en-US" w:eastAsia="zh-CN" w:bidi="ar-SA"/>
    </w:rPr>
  </w:style>
  <w:style w:type="character" w:styleId="afc">
    <w:name w:val="FollowedHyperlink"/>
    <w:rPr>
      <w:color w:val="800080"/>
      <w:u w:val="single"/>
    </w:rPr>
  </w:style>
  <w:style w:type="character" w:styleId="afd">
    <w:name w:val="page number"/>
    <w:basedOn w:val="a4"/>
  </w:style>
  <w:style w:type="character" w:customStyle="1" w:styleId="afe">
    <w:name w:val="批注主题 字符"/>
    <w:link w:val="aff"/>
    <w:rPr>
      <w:b/>
      <w:bCs/>
      <w:kern w:val="2"/>
      <w:sz w:val="24"/>
      <w:szCs w:val="24"/>
    </w:rPr>
  </w:style>
  <w:style w:type="character" w:customStyle="1" w:styleId="aff0">
    <w:name w:val="题注 字符"/>
    <w:link w:val="aff1"/>
    <w:rPr>
      <w:rFonts w:ascii="黑体" w:eastAsia="黑体" w:hAnsi="黑体" w:cs="Arial"/>
      <w:kern w:val="2"/>
      <w:sz w:val="21"/>
    </w:rPr>
  </w:style>
  <w:style w:type="character" w:customStyle="1" w:styleId="CharChar1">
    <w:name w:val="图题注 Char Char"/>
    <w:link w:val="aff2"/>
  </w:style>
  <w:style w:type="paragraph" w:styleId="af5">
    <w:name w:val="Body Text Indent"/>
    <w:basedOn w:val="a2"/>
    <w:link w:val="af4"/>
    <w:pPr>
      <w:spacing w:after="120"/>
      <w:ind w:leftChars="200" w:left="420"/>
    </w:pPr>
    <w:rPr>
      <w:sz w:val="21"/>
    </w:rPr>
  </w:style>
  <w:style w:type="paragraph" w:styleId="11">
    <w:name w:val="toc 1"/>
    <w:basedOn w:val="a2"/>
    <w:next w:val="a2"/>
    <w:uiPriority w:val="39"/>
    <w:pPr>
      <w:spacing w:before="120" w:after="120"/>
      <w:jc w:val="left"/>
    </w:pPr>
    <w:rPr>
      <w:rFonts w:ascii="Calibri" w:hAnsi="Calibri" w:cs="Calibri"/>
      <w:b/>
      <w:bCs/>
      <w:caps/>
      <w:sz w:val="28"/>
      <w:szCs w:val="20"/>
    </w:rPr>
  </w:style>
  <w:style w:type="paragraph" w:styleId="ae">
    <w:name w:val="Balloon Text"/>
    <w:basedOn w:val="a2"/>
    <w:link w:val="ad"/>
    <w:rPr>
      <w:sz w:val="18"/>
      <w:szCs w:val="18"/>
    </w:rPr>
  </w:style>
  <w:style w:type="paragraph" w:styleId="aff3">
    <w:name w:val="Body Text"/>
    <w:basedOn w:val="a2"/>
    <w:rPr>
      <w:b/>
      <w:bCs/>
      <w:i/>
      <w:iCs/>
      <w:sz w:val="28"/>
    </w:rPr>
  </w:style>
  <w:style w:type="paragraph" w:customStyle="1" w:styleId="Char1CharCharChar">
    <w:name w:val="Char1 Char Char Char"/>
    <w:basedOn w:val="a2"/>
    <w:rPr>
      <w:sz w:val="21"/>
      <w:szCs w:val="20"/>
    </w:rPr>
  </w:style>
  <w:style w:type="paragraph" w:customStyle="1" w:styleId="aff2">
    <w:name w:val="图题注"/>
    <w:basedOn w:val="aff1"/>
    <w:link w:val="CharChar1"/>
    <w:pPr>
      <w:spacing w:beforeLines="25" w:before="78" w:afterLines="25" w:after="78"/>
    </w:pPr>
  </w:style>
  <w:style w:type="paragraph" w:styleId="TOC">
    <w:name w:val="TOC Heading"/>
    <w:basedOn w:val="10"/>
    <w:next w:val="a2"/>
    <w:qFormat/>
    <w:pPr>
      <w:keepLines/>
      <w:pageBreakBefore w:val="0"/>
      <w:widowControl/>
      <w:numPr>
        <w:numId w:val="0"/>
      </w:numPr>
      <w:tabs>
        <w:tab w:val="left" w:pos="601"/>
      </w:tabs>
      <w:spacing w:after="0" w:line="276" w:lineRule="auto"/>
      <w:jc w:val="left"/>
      <w:outlineLvl w:val="9"/>
    </w:pPr>
    <w:rPr>
      <w:rFonts w:ascii="Cambria" w:eastAsia="宋体" w:hAnsi="Cambria"/>
      <w:b/>
      <w:bCs/>
      <w:color w:val="365F91"/>
      <w:kern w:val="0"/>
      <w:sz w:val="28"/>
      <w:szCs w:val="28"/>
    </w:rPr>
  </w:style>
  <w:style w:type="paragraph" w:styleId="41">
    <w:name w:val="toc 4"/>
    <w:basedOn w:val="a2"/>
    <w:next w:val="a2"/>
    <w:pPr>
      <w:ind w:left="720"/>
      <w:jc w:val="left"/>
    </w:pPr>
    <w:rPr>
      <w:rFonts w:ascii="Calibri" w:hAnsi="Calibri" w:cs="Calibri"/>
      <w:sz w:val="18"/>
      <w:szCs w:val="18"/>
    </w:rPr>
  </w:style>
  <w:style w:type="paragraph" w:styleId="3">
    <w:name w:val="Body Text Indent 3"/>
    <w:basedOn w:val="a2"/>
    <w:link w:val="32"/>
    <w:pPr>
      <w:numPr>
        <w:numId w:val="2"/>
      </w:numPr>
      <w:tabs>
        <w:tab w:val="left" w:pos="567"/>
      </w:tabs>
    </w:pPr>
  </w:style>
  <w:style w:type="paragraph" w:styleId="aff4">
    <w:name w:val="header"/>
    <w:basedOn w:val="a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22">
    <w:name w:val="toc 2"/>
    <w:basedOn w:val="a2"/>
    <w:next w:val="a2"/>
    <w:uiPriority w:val="39"/>
    <w:pPr>
      <w:ind w:left="240"/>
      <w:jc w:val="left"/>
    </w:pPr>
    <w:rPr>
      <w:rFonts w:ascii="Calibri" w:hAnsi="Calibri" w:cs="Calibri"/>
      <w:smallCaps/>
      <w:sz w:val="28"/>
      <w:szCs w:val="20"/>
    </w:rPr>
  </w:style>
  <w:style w:type="paragraph" w:styleId="50">
    <w:name w:val="toc 5"/>
    <w:basedOn w:val="a2"/>
    <w:next w:val="a2"/>
    <w:pPr>
      <w:ind w:left="960"/>
      <w:jc w:val="left"/>
    </w:pPr>
    <w:rPr>
      <w:rFonts w:ascii="Calibri" w:hAnsi="Calibri" w:cs="Calibri"/>
      <w:sz w:val="18"/>
      <w:szCs w:val="18"/>
    </w:rPr>
  </w:style>
  <w:style w:type="paragraph" w:styleId="aff5">
    <w:name w:val="endnote text"/>
    <w:basedOn w:val="a2"/>
    <w:pPr>
      <w:snapToGrid w:val="0"/>
      <w:jc w:val="left"/>
    </w:pPr>
  </w:style>
  <w:style w:type="paragraph" w:styleId="60">
    <w:name w:val="toc 6"/>
    <w:basedOn w:val="a2"/>
    <w:next w:val="a2"/>
    <w:pPr>
      <w:ind w:left="1200"/>
      <w:jc w:val="left"/>
    </w:pPr>
    <w:rPr>
      <w:rFonts w:ascii="Calibri" w:hAnsi="Calibri" w:cs="Calibri"/>
      <w:sz w:val="18"/>
      <w:szCs w:val="18"/>
    </w:rPr>
  </w:style>
  <w:style w:type="paragraph" w:styleId="33">
    <w:name w:val="Body Text 3"/>
    <w:basedOn w:val="a2"/>
    <w:rPr>
      <w:i/>
      <w:iCs/>
      <w:sz w:val="28"/>
    </w:rPr>
  </w:style>
  <w:style w:type="paragraph" w:customStyle="1" w:styleId="a0">
    <w:name w:val="列表编号：参考文献"/>
    <w:basedOn w:val="a2"/>
    <w:pPr>
      <w:numPr>
        <w:numId w:val="3"/>
      </w:numPr>
    </w:pPr>
  </w:style>
  <w:style w:type="paragraph" w:customStyle="1" w:styleId="afb">
    <w:name w:val="论文正文"/>
    <w:basedOn w:val="a2"/>
    <w:link w:val="CharChar0"/>
    <w:pPr>
      <w:spacing w:line="300" w:lineRule="auto"/>
      <w:ind w:firstLine="420"/>
      <w:jc w:val="left"/>
    </w:pPr>
    <w:rPr>
      <w:rFonts w:ascii="Cambria Math" w:hAnsi="Cambria Math"/>
      <w:szCs w:val="22"/>
    </w:rPr>
  </w:style>
  <w:style w:type="paragraph" w:styleId="70">
    <w:name w:val="toc 7"/>
    <w:basedOn w:val="a2"/>
    <w:next w:val="a2"/>
    <w:pPr>
      <w:ind w:left="1440"/>
      <w:jc w:val="left"/>
    </w:pPr>
    <w:rPr>
      <w:rFonts w:ascii="Calibri" w:hAnsi="Calibri" w:cs="Calibri"/>
      <w:sz w:val="18"/>
      <w:szCs w:val="18"/>
    </w:rPr>
  </w:style>
  <w:style w:type="paragraph" w:styleId="80">
    <w:name w:val="toc 8"/>
    <w:basedOn w:val="a2"/>
    <w:next w:val="a2"/>
    <w:pPr>
      <w:ind w:left="1680"/>
      <w:jc w:val="left"/>
    </w:pPr>
    <w:rPr>
      <w:rFonts w:ascii="Calibri" w:hAnsi="Calibri" w:cs="Calibri"/>
      <w:sz w:val="18"/>
      <w:szCs w:val="18"/>
    </w:rPr>
  </w:style>
  <w:style w:type="paragraph" w:styleId="aff6">
    <w:name w:val="table of figures"/>
    <w:basedOn w:val="a2"/>
    <w:next w:val="a2"/>
    <w:pPr>
      <w:ind w:leftChars="200" w:left="840" w:hangingChars="200" w:hanging="420"/>
    </w:pPr>
  </w:style>
  <w:style w:type="paragraph" w:styleId="23">
    <w:name w:val="Body Text 2"/>
    <w:basedOn w:val="a2"/>
    <w:rPr>
      <w:i/>
      <w:iCs/>
      <w:sz w:val="30"/>
    </w:rPr>
  </w:style>
  <w:style w:type="paragraph" w:styleId="aff">
    <w:name w:val="annotation subject"/>
    <w:basedOn w:val="af3"/>
    <w:next w:val="af3"/>
    <w:link w:val="afe"/>
    <w:rPr>
      <w:b/>
      <w:bCs/>
    </w:rPr>
  </w:style>
  <w:style w:type="paragraph" w:styleId="aff7">
    <w:name w:val="footnote text"/>
    <w:basedOn w:val="a2"/>
    <w:pPr>
      <w:snapToGrid w:val="0"/>
    </w:pPr>
    <w:rPr>
      <w:sz w:val="18"/>
      <w:szCs w:val="18"/>
    </w:rPr>
  </w:style>
  <w:style w:type="paragraph" w:styleId="afa">
    <w:name w:val="Plain Text"/>
    <w:basedOn w:val="a2"/>
    <w:link w:val="af9"/>
    <w:pPr>
      <w:widowControl/>
      <w:jc w:val="left"/>
    </w:pPr>
    <w:rPr>
      <w:rFonts w:ascii="宋体" w:hAnsi="Courier New"/>
      <w:sz w:val="21"/>
    </w:rPr>
  </w:style>
  <w:style w:type="paragraph" w:customStyle="1" w:styleId="1">
    <w:name w:val="样式1"/>
    <w:basedOn w:val="a2"/>
    <w:pPr>
      <w:numPr>
        <w:ilvl w:val="1"/>
        <w:numId w:val="4"/>
      </w:numPr>
      <w:tabs>
        <w:tab w:val="left" w:pos="567"/>
      </w:tabs>
    </w:pPr>
    <w:rPr>
      <w:sz w:val="21"/>
    </w:rPr>
  </w:style>
  <w:style w:type="paragraph" w:customStyle="1" w:styleId="12">
    <w:name w:val="图1"/>
    <w:basedOn w:val="a2"/>
    <w:next w:val="a2"/>
    <w:pPr>
      <w:tabs>
        <w:tab w:val="left" w:pos="420"/>
      </w:tabs>
      <w:spacing w:beforeLines="50" w:before="156" w:afterLines="100" w:after="312" w:line="360" w:lineRule="auto"/>
      <w:ind w:left="1105" w:hanging="748"/>
      <w:jc w:val="center"/>
    </w:pPr>
    <w:rPr>
      <w:kern w:val="0"/>
    </w:rPr>
  </w:style>
  <w:style w:type="paragraph" w:styleId="aff8">
    <w:name w:val="List Paragraph"/>
    <w:basedOn w:val="a2"/>
    <w:uiPriority w:val="34"/>
    <w:qFormat/>
    <w:pPr>
      <w:ind w:firstLineChars="200" w:firstLine="420"/>
    </w:pPr>
    <w:rPr>
      <w:rFonts w:ascii="Calibri" w:hAnsi="Calibri"/>
      <w:sz w:val="21"/>
      <w:szCs w:val="22"/>
    </w:rPr>
  </w:style>
  <w:style w:type="paragraph" w:customStyle="1" w:styleId="a1">
    <w:name w:val="参考文献"/>
    <w:pPr>
      <w:widowControl w:val="0"/>
      <w:numPr>
        <w:numId w:val="5"/>
      </w:numPr>
      <w:tabs>
        <w:tab w:val="left" w:pos="900"/>
      </w:tabs>
      <w:spacing w:line="324" w:lineRule="auto"/>
    </w:pPr>
    <w:rPr>
      <w:rFonts w:cs="宋体"/>
      <w:sz w:val="24"/>
      <w:szCs w:val="24"/>
    </w:rPr>
  </w:style>
  <w:style w:type="paragraph" w:customStyle="1" w:styleId="CharCharCharCharCharCharCharCharCharCharCharCharChar">
    <w:name w:val="Char Char Char Char Char Char Char Char Char Char Char Char Char"/>
    <w:basedOn w:val="a2"/>
    <w:rPr>
      <w:rFonts w:ascii="Tahoma" w:hAnsi="Tahoma"/>
      <w:szCs w:val="20"/>
    </w:rPr>
  </w:style>
  <w:style w:type="paragraph" w:styleId="ac">
    <w:name w:val="No Spacing"/>
    <w:link w:val="ab"/>
    <w:qFormat/>
    <w:rPr>
      <w:rFonts w:ascii="Calibri" w:hAnsi="Calibri"/>
      <w:sz w:val="22"/>
      <w:szCs w:val="22"/>
    </w:rPr>
  </w:style>
  <w:style w:type="paragraph" w:customStyle="1" w:styleId="24">
    <w:name w:val="样式2"/>
    <w:basedOn w:val="aff1"/>
    <w:pPr>
      <w:spacing w:beforeLines="30" w:before="93"/>
    </w:pPr>
    <w:rPr>
      <w:rFonts w:ascii="Cambria" w:eastAsia="宋体" w:hAnsi="Cambria" w:cs="Times New Roman"/>
      <w:szCs w:val="21"/>
    </w:rPr>
  </w:style>
  <w:style w:type="paragraph" w:styleId="aff9">
    <w:name w:val="Document Map"/>
    <w:basedOn w:val="a2"/>
    <w:pPr>
      <w:shd w:val="clear" w:color="auto" w:fill="000080"/>
    </w:pPr>
  </w:style>
  <w:style w:type="paragraph" w:styleId="90">
    <w:name w:val="toc 9"/>
    <w:basedOn w:val="a2"/>
    <w:next w:val="a2"/>
    <w:pPr>
      <w:ind w:left="1920"/>
      <w:jc w:val="left"/>
    </w:pPr>
    <w:rPr>
      <w:rFonts w:ascii="Calibri" w:hAnsi="Calibri" w:cs="Calibri"/>
      <w:sz w:val="18"/>
      <w:szCs w:val="18"/>
    </w:rPr>
  </w:style>
  <w:style w:type="paragraph" w:styleId="21">
    <w:name w:val="Body Text Indent 2"/>
    <w:basedOn w:val="a2"/>
    <w:link w:val="20"/>
    <w:pPr>
      <w:spacing w:after="120" w:line="480" w:lineRule="auto"/>
      <w:ind w:leftChars="200" w:left="420"/>
    </w:pPr>
    <w:rPr>
      <w:sz w:val="21"/>
    </w:rPr>
  </w:style>
  <w:style w:type="paragraph" w:styleId="af3">
    <w:name w:val="annotation text"/>
    <w:basedOn w:val="a2"/>
    <w:link w:val="af2"/>
    <w:pPr>
      <w:jc w:val="left"/>
    </w:pPr>
  </w:style>
  <w:style w:type="paragraph" w:styleId="34">
    <w:name w:val="toc 3"/>
    <w:basedOn w:val="a2"/>
    <w:next w:val="a2"/>
    <w:uiPriority w:val="39"/>
    <w:pPr>
      <w:ind w:left="480"/>
      <w:jc w:val="left"/>
    </w:pPr>
    <w:rPr>
      <w:rFonts w:ascii="Calibri" w:hAnsi="Calibri" w:cs="Calibri"/>
      <w:i/>
      <w:iCs/>
      <w:sz w:val="20"/>
      <w:szCs w:val="20"/>
    </w:rPr>
  </w:style>
  <w:style w:type="paragraph" w:styleId="a">
    <w:name w:val="List Bullet"/>
    <w:basedOn w:val="a3"/>
    <w:pPr>
      <w:numPr>
        <w:numId w:val="6"/>
      </w:numPr>
      <w:tabs>
        <w:tab w:val="left" w:pos="902"/>
      </w:tabs>
      <w:ind w:firstLineChars="0" w:firstLine="0"/>
    </w:pPr>
  </w:style>
  <w:style w:type="paragraph" w:styleId="affa">
    <w:name w:val="footer"/>
    <w:basedOn w:val="a2"/>
    <w:link w:val="1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ff1">
    <w:name w:val="caption"/>
    <w:basedOn w:val="a2"/>
    <w:next w:val="a2"/>
    <w:link w:val="aff0"/>
    <w:uiPriority w:val="35"/>
    <w:qFormat/>
    <w:pPr>
      <w:adjustRightInd w:val="0"/>
      <w:snapToGrid w:val="0"/>
      <w:spacing w:beforeLines="20" w:before="62" w:afterLines="20" w:after="62"/>
      <w:jc w:val="center"/>
    </w:pPr>
    <w:rPr>
      <w:rFonts w:ascii="黑体" w:eastAsia="黑体" w:hAnsi="黑体" w:cs="Arial"/>
      <w:sz w:val="21"/>
    </w:rPr>
  </w:style>
  <w:style w:type="paragraph" w:styleId="a3">
    <w:name w:val="Normal Indent"/>
    <w:basedOn w:val="a2"/>
    <w:link w:val="af7"/>
    <w:pPr>
      <w:ind w:firstLineChars="200" w:firstLine="420"/>
    </w:pPr>
  </w:style>
  <w:style w:type="paragraph" w:customStyle="1" w:styleId="085">
    <w:name w:val="样式 首行缩进:  0.85 厘米"/>
    <w:basedOn w:val="a2"/>
    <w:link w:val="085CharChar"/>
    <w:pPr>
      <w:spacing w:line="324" w:lineRule="auto"/>
      <w:ind w:firstLine="482"/>
    </w:pPr>
    <w:rPr>
      <w:rFonts w:ascii="宋体" w:hAnsi="宋体" w:cs="宋体"/>
    </w:rPr>
  </w:style>
  <w:style w:type="paragraph" w:styleId="af1">
    <w:name w:val="Quote"/>
    <w:basedOn w:val="a2"/>
    <w:next w:val="a2"/>
    <w:link w:val="af0"/>
    <w:qFormat/>
    <w:rPr>
      <w:i/>
      <w:iCs/>
      <w:color w:val="000000"/>
      <w:sz w:val="21"/>
    </w:rPr>
  </w:style>
  <w:style w:type="paragraph" w:customStyle="1" w:styleId="affb">
    <w:name w:val="图表文字"/>
    <w:basedOn w:val="a2"/>
    <w:rPr>
      <w:sz w:val="21"/>
    </w:rPr>
  </w:style>
  <w:style w:type="paragraph" w:customStyle="1" w:styleId="Default">
    <w:name w:val="Default"/>
    <w:pPr>
      <w:widowControl w:val="0"/>
      <w:autoSpaceDE w:val="0"/>
      <w:autoSpaceDN w:val="0"/>
      <w:adjustRightInd w:val="0"/>
    </w:pPr>
    <w:rPr>
      <w:color w:val="000000"/>
      <w:sz w:val="24"/>
      <w:szCs w:val="24"/>
    </w:rPr>
  </w:style>
  <w:style w:type="paragraph" w:customStyle="1" w:styleId="TableParagraph">
    <w:name w:val="Table Paragraph"/>
    <w:basedOn w:val="a2"/>
    <w:uiPriority w:val="1"/>
    <w:qFormat/>
    <w:rsid w:val="008D039B"/>
    <w:pPr>
      <w:jc w:val="left"/>
    </w:pPr>
    <w:rPr>
      <w:rFonts w:ascii="等线" w:eastAsia="等线" w:hAnsi="等线"/>
      <w:kern w:val="0"/>
      <w:sz w:val="22"/>
      <w:szCs w:val="22"/>
      <w:lang w:eastAsia="en-US"/>
    </w:rPr>
  </w:style>
  <w:style w:type="table" w:styleId="affc">
    <w:name w:val="Table Grid"/>
    <w:basedOn w:val="a5"/>
    <w:uiPriority w:val="39"/>
    <w:rsid w:val="008D039B"/>
    <w:rPr>
      <w:rFonts w:ascii="等线" w:eastAsia="等线" w:hAnsi="等线"/>
      <w:kern w:val="2"/>
      <w:sz w:val="21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fd">
    <w:name w:val="文字"/>
    <w:basedOn w:val="a3"/>
    <w:link w:val="Char"/>
    <w:qFormat/>
    <w:rsid w:val="00145525"/>
    <w:pPr>
      <w:ind w:firstLine="480"/>
    </w:pPr>
  </w:style>
  <w:style w:type="paragraph" w:customStyle="1" w:styleId="affe">
    <w:name w:val="图注"/>
    <w:basedOn w:val="aff1"/>
    <w:link w:val="Char0"/>
    <w:qFormat/>
    <w:rsid w:val="00145525"/>
    <w:pPr>
      <w:spacing w:before="91" w:after="91"/>
    </w:pPr>
  </w:style>
  <w:style w:type="character" w:customStyle="1" w:styleId="Char">
    <w:name w:val="文字 Char"/>
    <w:link w:val="affd"/>
    <w:rsid w:val="00145525"/>
  </w:style>
  <w:style w:type="character" w:customStyle="1" w:styleId="13">
    <w:name w:val="页脚 字符1"/>
    <w:link w:val="affa"/>
    <w:uiPriority w:val="99"/>
    <w:rsid w:val="00145525"/>
    <w:rPr>
      <w:kern w:val="2"/>
      <w:sz w:val="18"/>
      <w:szCs w:val="18"/>
    </w:rPr>
  </w:style>
  <w:style w:type="character" w:customStyle="1" w:styleId="Char0">
    <w:name w:val="图注 Char"/>
    <w:link w:val="affe"/>
    <w:rsid w:val="00145525"/>
    <w:rPr>
      <w:rFonts w:ascii="黑体" w:eastAsia="黑体" w:hAnsi="黑体" w:cs="Arial"/>
      <w:kern w:val="2"/>
      <w:sz w:val="21"/>
      <w:szCs w:val="24"/>
    </w:rPr>
  </w:style>
  <w:style w:type="paragraph" w:styleId="afff">
    <w:name w:val="Subtitle"/>
    <w:basedOn w:val="a2"/>
    <w:next w:val="a2"/>
    <w:link w:val="14"/>
    <w:uiPriority w:val="11"/>
    <w:qFormat/>
    <w:rsid w:val="00145525"/>
    <w:pPr>
      <w:spacing w:before="240" w:after="60" w:line="312" w:lineRule="auto"/>
      <w:jc w:val="left"/>
      <w:outlineLvl w:val="1"/>
    </w:pPr>
    <w:rPr>
      <w:rFonts w:ascii="Cambria" w:eastAsia="黑体" w:hAnsi="Cambria"/>
      <w:bCs/>
      <w:kern w:val="28"/>
      <w:sz w:val="28"/>
      <w:szCs w:val="32"/>
    </w:rPr>
  </w:style>
  <w:style w:type="character" w:customStyle="1" w:styleId="afff0">
    <w:name w:val="副标题 字符"/>
    <w:uiPriority w:val="11"/>
    <w:rsid w:val="00145525"/>
    <w:rPr>
      <w:rFonts w:ascii="等线 Light" w:hAnsi="等线 Light" w:cs="Times New Roman"/>
      <w:b/>
      <w:bCs/>
      <w:kern w:val="28"/>
      <w:sz w:val="32"/>
      <w:szCs w:val="32"/>
    </w:rPr>
  </w:style>
  <w:style w:type="character" w:customStyle="1" w:styleId="14">
    <w:name w:val="副标题 字符1"/>
    <w:link w:val="afff"/>
    <w:uiPriority w:val="11"/>
    <w:rsid w:val="00145525"/>
    <w:rPr>
      <w:rFonts w:ascii="Cambria" w:eastAsia="黑体" w:hAnsi="Cambria"/>
      <w:bCs/>
      <w:kern w:val="28"/>
      <w:sz w:val="28"/>
      <w:szCs w:val="32"/>
    </w:rPr>
  </w:style>
  <w:style w:type="table" w:customStyle="1" w:styleId="35">
    <w:name w:val="样式3"/>
    <w:basedOn w:val="a5"/>
    <w:uiPriority w:val="99"/>
    <w:rsid w:val="00145525"/>
    <w:tblPr>
      <w:tblBorders>
        <w:top w:val="single" w:sz="12" w:space="0" w:color="008000"/>
        <w:bottom w:val="single" w:sz="12" w:space="0" w:color="008000"/>
      </w:tblBorders>
    </w:tblPr>
    <w:tcPr>
      <w:vAlign w:val="center"/>
    </w:tcPr>
  </w:style>
  <w:style w:type="table" w:customStyle="1" w:styleId="15">
    <w:name w:val="网格型1"/>
    <w:basedOn w:val="a5"/>
    <w:next w:val="affc"/>
    <w:uiPriority w:val="39"/>
    <w:rsid w:val="00145525"/>
    <w:rPr>
      <w:rFonts w:ascii="Calibri" w:eastAsia="Times New Roman" w:hAnsi="Calibri"/>
      <w:kern w:val="2"/>
      <w:sz w:val="21"/>
      <w:szCs w:val="22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ff1">
    <w:name w:val="Normal (Web)"/>
    <w:basedOn w:val="a2"/>
    <w:uiPriority w:val="99"/>
    <w:semiHidden/>
    <w:unhideWhenUsed/>
    <w:rsid w:val="00145525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</w:rPr>
  </w:style>
  <w:style w:type="character" w:customStyle="1" w:styleId="apple-converted-space">
    <w:name w:val="apple-converted-space"/>
    <w:rsid w:val="00145525"/>
  </w:style>
  <w:style w:type="paragraph" w:customStyle="1" w:styleId="16">
    <w:name w:val="正文1"/>
    <w:basedOn w:val="a3"/>
    <w:link w:val="Char2"/>
    <w:qFormat/>
    <w:rsid w:val="00145525"/>
    <w:pPr>
      <w:ind w:firstLine="482"/>
    </w:pPr>
  </w:style>
  <w:style w:type="character" w:customStyle="1" w:styleId="Char2">
    <w:name w:val="正文 Char"/>
    <w:link w:val="16"/>
    <w:rsid w:val="00145525"/>
    <w:rPr>
      <w:kern w:val="2"/>
      <w:sz w:val="24"/>
      <w:szCs w:val="24"/>
    </w:rPr>
  </w:style>
  <w:style w:type="character" w:customStyle="1" w:styleId="afff2">
    <w:name w:val="页脚 字符"/>
    <w:uiPriority w:val="99"/>
    <w:rsid w:val="007B004D"/>
  </w:style>
  <w:style w:type="character" w:styleId="afff3">
    <w:name w:val="Placeholder Text"/>
    <w:basedOn w:val="a4"/>
    <w:uiPriority w:val="99"/>
    <w:semiHidden/>
    <w:rsid w:val="007E6A3D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encoding w:val="x-cp20936"/>
  <w:optimizeForBrowser/>
  <w:relyOnVML/>
  <w:allowPNG/>
  <w:pixelsPerInch w:val="12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mailto:1093824239@qq.com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0.jpg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20" Type="http://schemas.openxmlformats.org/officeDocument/2006/relationships/image" Target="media/image8.png"/><Relationship Id="rId29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2.png"/><Relationship Id="rId32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header" Target="header2.xml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7.png"/><Relationship Id="rId31" Type="http://schemas.openxmlformats.org/officeDocument/2006/relationships/header" Target="header4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footer" Target="footer2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4E18F40-6B6F-4912-A835-124BEB4A98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468</TotalTime>
  <Pages>18</Pages>
  <Words>1198</Words>
  <Characters>6834</Characters>
  <Application>Microsoft Office Word</Application>
  <DocSecurity>0</DocSecurity>
  <PresentationFormat/>
  <Lines>56</Lines>
  <Paragraphs>16</Paragraphs>
  <Slides>0</Slides>
  <Notes>0</Notes>
  <HiddenSlides>0</HiddenSlides>
  <MMClips>0</MMClips>
  <ScaleCrop>false</ScaleCrop>
  <Manager/>
  <Company>HUST</Company>
  <LinksUpToDate>false</LinksUpToDate>
  <CharactersWithSpaces>8016</CharactersWithSpaces>
  <SharedDoc>false</SharedDoc>
  <HLinks>
    <vt:vector size="180" baseType="variant">
      <vt:variant>
        <vt:i4>1048631</vt:i4>
      </vt:variant>
      <vt:variant>
        <vt:i4>173</vt:i4>
      </vt:variant>
      <vt:variant>
        <vt:i4>0</vt:i4>
      </vt:variant>
      <vt:variant>
        <vt:i4>5</vt:i4>
      </vt:variant>
      <vt:variant>
        <vt:lpwstr/>
      </vt:variant>
      <vt:variant>
        <vt:lpwstr>_Toc474703741</vt:lpwstr>
      </vt:variant>
      <vt:variant>
        <vt:i4>1048631</vt:i4>
      </vt:variant>
      <vt:variant>
        <vt:i4>167</vt:i4>
      </vt:variant>
      <vt:variant>
        <vt:i4>0</vt:i4>
      </vt:variant>
      <vt:variant>
        <vt:i4>5</vt:i4>
      </vt:variant>
      <vt:variant>
        <vt:lpwstr/>
      </vt:variant>
      <vt:variant>
        <vt:lpwstr>_Toc474703740</vt:lpwstr>
      </vt:variant>
      <vt:variant>
        <vt:i4>1507383</vt:i4>
      </vt:variant>
      <vt:variant>
        <vt:i4>161</vt:i4>
      </vt:variant>
      <vt:variant>
        <vt:i4>0</vt:i4>
      </vt:variant>
      <vt:variant>
        <vt:i4>5</vt:i4>
      </vt:variant>
      <vt:variant>
        <vt:lpwstr/>
      </vt:variant>
      <vt:variant>
        <vt:lpwstr>_Toc474703739</vt:lpwstr>
      </vt:variant>
      <vt:variant>
        <vt:i4>1507383</vt:i4>
      </vt:variant>
      <vt:variant>
        <vt:i4>155</vt:i4>
      </vt:variant>
      <vt:variant>
        <vt:i4>0</vt:i4>
      </vt:variant>
      <vt:variant>
        <vt:i4>5</vt:i4>
      </vt:variant>
      <vt:variant>
        <vt:lpwstr/>
      </vt:variant>
      <vt:variant>
        <vt:lpwstr>_Toc474703738</vt:lpwstr>
      </vt:variant>
      <vt:variant>
        <vt:i4>1507383</vt:i4>
      </vt:variant>
      <vt:variant>
        <vt:i4>149</vt:i4>
      </vt:variant>
      <vt:variant>
        <vt:i4>0</vt:i4>
      </vt:variant>
      <vt:variant>
        <vt:i4>5</vt:i4>
      </vt:variant>
      <vt:variant>
        <vt:lpwstr/>
      </vt:variant>
      <vt:variant>
        <vt:lpwstr>_Toc474703737</vt:lpwstr>
      </vt:variant>
      <vt:variant>
        <vt:i4>1507383</vt:i4>
      </vt:variant>
      <vt:variant>
        <vt:i4>143</vt:i4>
      </vt:variant>
      <vt:variant>
        <vt:i4>0</vt:i4>
      </vt:variant>
      <vt:variant>
        <vt:i4>5</vt:i4>
      </vt:variant>
      <vt:variant>
        <vt:lpwstr/>
      </vt:variant>
      <vt:variant>
        <vt:lpwstr>_Toc474703736</vt:lpwstr>
      </vt:variant>
      <vt:variant>
        <vt:i4>1507383</vt:i4>
      </vt:variant>
      <vt:variant>
        <vt:i4>137</vt:i4>
      </vt:variant>
      <vt:variant>
        <vt:i4>0</vt:i4>
      </vt:variant>
      <vt:variant>
        <vt:i4>5</vt:i4>
      </vt:variant>
      <vt:variant>
        <vt:lpwstr/>
      </vt:variant>
      <vt:variant>
        <vt:lpwstr>_Toc474703735</vt:lpwstr>
      </vt:variant>
      <vt:variant>
        <vt:i4>1507383</vt:i4>
      </vt:variant>
      <vt:variant>
        <vt:i4>131</vt:i4>
      </vt:variant>
      <vt:variant>
        <vt:i4>0</vt:i4>
      </vt:variant>
      <vt:variant>
        <vt:i4>5</vt:i4>
      </vt:variant>
      <vt:variant>
        <vt:lpwstr/>
      </vt:variant>
      <vt:variant>
        <vt:lpwstr>_Toc474703734</vt:lpwstr>
      </vt:variant>
      <vt:variant>
        <vt:i4>1507383</vt:i4>
      </vt:variant>
      <vt:variant>
        <vt:i4>125</vt:i4>
      </vt:variant>
      <vt:variant>
        <vt:i4>0</vt:i4>
      </vt:variant>
      <vt:variant>
        <vt:i4>5</vt:i4>
      </vt:variant>
      <vt:variant>
        <vt:lpwstr/>
      </vt:variant>
      <vt:variant>
        <vt:lpwstr>_Toc474703733</vt:lpwstr>
      </vt:variant>
      <vt:variant>
        <vt:i4>1507383</vt:i4>
      </vt:variant>
      <vt:variant>
        <vt:i4>119</vt:i4>
      </vt:variant>
      <vt:variant>
        <vt:i4>0</vt:i4>
      </vt:variant>
      <vt:variant>
        <vt:i4>5</vt:i4>
      </vt:variant>
      <vt:variant>
        <vt:lpwstr/>
      </vt:variant>
      <vt:variant>
        <vt:lpwstr>_Toc474703732</vt:lpwstr>
      </vt:variant>
      <vt:variant>
        <vt:i4>1507383</vt:i4>
      </vt:variant>
      <vt:variant>
        <vt:i4>113</vt:i4>
      </vt:variant>
      <vt:variant>
        <vt:i4>0</vt:i4>
      </vt:variant>
      <vt:variant>
        <vt:i4>5</vt:i4>
      </vt:variant>
      <vt:variant>
        <vt:lpwstr/>
      </vt:variant>
      <vt:variant>
        <vt:lpwstr>_Toc474703731</vt:lpwstr>
      </vt:variant>
      <vt:variant>
        <vt:i4>1507383</vt:i4>
      </vt:variant>
      <vt:variant>
        <vt:i4>107</vt:i4>
      </vt:variant>
      <vt:variant>
        <vt:i4>0</vt:i4>
      </vt:variant>
      <vt:variant>
        <vt:i4>5</vt:i4>
      </vt:variant>
      <vt:variant>
        <vt:lpwstr/>
      </vt:variant>
      <vt:variant>
        <vt:lpwstr>_Toc474703730</vt:lpwstr>
      </vt:variant>
      <vt:variant>
        <vt:i4>1441847</vt:i4>
      </vt:variant>
      <vt:variant>
        <vt:i4>101</vt:i4>
      </vt:variant>
      <vt:variant>
        <vt:i4>0</vt:i4>
      </vt:variant>
      <vt:variant>
        <vt:i4>5</vt:i4>
      </vt:variant>
      <vt:variant>
        <vt:lpwstr/>
      </vt:variant>
      <vt:variant>
        <vt:lpwstr>_Toc474703729</vt:lpwstr>
      </vt:variant>
      <vt:variant>
        <vt:i4>1441847</vt:i4>
      </vt:variant>
      <vt:variant>
        <vt:i4>95</vt:i4>
      </vt:variant>
      <vt:variant>
        <vt:i4>0</vt:i4>
      </vt:variant>
      <vt:variant>
        <vt:i4>5</vt:i4>
      </vt:variant>
      <vt:variant>
        <vt:lpwstr/>
      </vt:variant>
      <vt:variant>
        <vt:lpwstr>_Toc474703728</vt:lpwstr>
      </vt:variant>
      <vt:variant>
        <vt:i4>1441847</vt:i4>
      </vt:variant>
      <vt:variant>
        <vt:i4>89</vt:i4>
      </vt:variant>
      <vt:variant>
        <vt:i4>0</vt:i4>
      </vt:variant>
      <vt:variant>
        <vt:i4>5</vt:i4>
      </vt:variant>
      <vt:variant>
        <vt:lpwstr/>
      </vt:variant>
      <vt:variant>
        <vt:lpwstr>_Toc474703727</vt:lpwstr>
      </vt:variant>
      <vt:variant>
        <vt:i4>1441847</vt:i4>
      </vt:variant>
      <vt:variant>
        <vt:i4>83</vt:i4>
      </vt:variant>
      <vt:variant>
        <vt:i4>0</vt:i4>
      </vt:variant>
      <vt:variant>
        <vt:i4>5</vt:i4>
      </vt:variant>
      <vt:variant>
        <vt:lpwstr/>
      </vt:variant>
      <vt:variant>
        <vt:lpwstr>_Toc474703726</vt:lpwstr>
      </vt:variant>
      <vt:variant>
        <vt:i4>1441847</vt:i4>
      </vt:variant>
      <vt:variant>
        <vt:i4>77</vt:i4>
      </vt:variant>
      <vt:variant>
        <vt:i4>0</vt:i4>
      </vt:variant>
      <vt:variant>
        <vt:i4>5</vt:i4>
      </vt:variant>
      <vt:variant>
        <vt:lpwstr/>
      </vt:variant>
      <vt:variant>
        <vt:lpwstr>_Toc474703725</vt:lpwstr>
      </vt:variant>
      <vt:variant>
        <vt:i4>1441847</vt:i4>
      </vt:variant>
      <vt:variant>
        <vt:i4>71</vt:i4>
      </vt:variant>
      <vt:variant>
        <vt:i4>0</vt:i4>
      </vt:variant>
      <vt:variant>
        <vt:i4>5</vt:i4>
      </vt:variant>
      <vt:variant>
        <vt:lpwstr/>
      </vt:variant>
      <vt:variant>
        <vt:lpwstr>_Toc474703724</vt:lpwstr>
      </vt:variant>
      <vt:variant>
        <vt:i4>1441847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_Toc474703723</vt:lpwstr>
      </vt:variant>
      <vt:variant>
        <vt:i4>1441847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_Toc474703722</vt:lpwstr>
      </vt:variant>
      <vt:variant>
        <vt:i4>1441847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_Toc474703721</vt:lpwstr>
      </vt:variant>
      <vt:variant>
        <vt:i4>1441847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_Toc474703720</vt:lpwstr>
      </vt:variant>
      <vt:variant>
        <vt:i4>1376311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_Toc474703719</vt:lpwstr>
      </vt:variant>
      <vt:variant>
        <vt:i4>1376311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_Toc474703718</vt:lpwstr>
      </vt:variant>
      <vt:variant>
        <vt:i4>1376311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_Toc474703717</vt:lpwstr>
      </vt:variant>
      <vt:variant>
        <vt:i4>1376311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_Toc474703716</vt:lpwstr>
      </vt:variant>
      <vt:variant>
        <vt:i4>1376311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_Toc474703715</vt:lpwstr>
      </vt:variant>
      <vt:variant>
        <vt:i4>1376311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_Toc474703714</vt:lpwstr>
      </vt:variant>
      <vt:variant>
        <vt:i4>1376311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_Toc474703713</vt:lpwstr>
      </vt:variant>
      <vt:variant>
        <vt:i4>6357022</vt:i4>
      </vt:variant>
      <vt:variant>
        <vt:i4>0</vt:i4>
      </vt:variant>
      <vt:variant>
        <vt:i4>0</vt:i4>
      </vt:variant>
      <vt:variant>
        <vt:i4>5</vt:i4>
      </vt:variant>
      <vt:variant>
        <vt:lpwstr>mailto:13456@qq.com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计算机组成原理  课程设计报告</dc:title>
  <dc:subject/>
  <dc:creator>xmdong</dc:creator>
  <cp:keywords/>
  <dc:description/>
  <cp:lastModifiedBy>星 江易</cp:lastModifiedBy>
  <cp:revision>919</cp:revision>
  <cp:lastPrinted>2017-10-31T03:40:00Z</cp:lastPrinted>
  <dcterms:created xsi:type="dcterms:W3CDTF">2018-12-12T03:17:00Z</dcterms:created>
  <dcterms:modified xsi:type="dcterms:W3CDTF">2019-01-18T10:07:00Z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2052-8.1.0.3163</vt:lpwstr>
  </property>
  <property fmtid="{D5CDD505-2E9C-101B-9397-08002B2CF9AE}" pid="3" name="KSOVERGUID">
    <vt:lpwstr>cf2129d59073f39bbce42aa061d59bc0</vt:lpwstr>
  </property>
  <property fmtid="{D5CDD505-2E9C-101B-9397-08002B2CF9AE}" pid="4" name="KSOVERCOUNTS">
    <vt:lpwstr>20</vt:lpwstr>
  </property>
</Properties>
</file>